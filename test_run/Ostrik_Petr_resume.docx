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  <w:gridCol w:w="360"/>
      </w:tblGrid>
      <w:tr w:rsidR="00627769" w:rsidRPr="0019763E" w14:paraId="2240EE57" w14:textId="77777777" w:rsidTr="004C2AEC">
        <w:trPr>
          <w:tblCellSpacing w:w="0" w:type="dxa"/>
        </w:trPr>
        <w:tc>
          <w:tcPr>
            <w:tcW w:w="112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67BAC04" w14:textId="4DDDC677" w:rsidR="00627769" w:rsidRPr="00760DF8" w:rsidRDefault="00B153E1" w:rsidP="004C2AEC">
            <w:pPr>
              <w:pStyle w:val="documentname"/>
              <w:pBdr>
                <w:bottom w:val="none" w:sz="0" w:space="0" w:color="auto"/>
              </w:pBdr>
              <w:spacing w:line="276" w:lineRule="auto"/>
              <w:jc w:val="both"/>
              <w:rPr>
                <w:rStyle w:val="documentleft-box"/>
                <w:rFonts w:ascii="Arial" w:eastAsia="Century Gothic" w:hAnsi="Arial" w:cs="Arial"/>
                <w:color w:val="17365D"/>
              </w:rPr>
            </w:pPr>
            <w:proofErr w:type="spellStart"/>
            <w:r>
              <w:rPr>
                <w:rStyle w:val="span"/>
                <w:rFonts w:ascii="Arial" w:eastAsia="Century Gothic" w:hAnsi="Arial" w:cs="Arial"/>
                <w:color w:val="17365D"/>
                <w:lang w:val="ru-RU"/>
              </w:rPr>
              <w:t>Острик</w:t>
            </w:r>
            <w:proofErr w:type="spellEnd"/>
            <w:r w:rsidRPr="00760DF8">
              <w:rPr>
                <w:rStyle w:val="span"/>
                <w:rFonts w:ascii="Arial" w:eastAsia="Century Gothic" w:hAnsi="Arial" w:cs="Arial"/>
                <w:color w:val="17365D"/>
              </w:rPr>
              <w:t xml:space="preserve"> </w:t>
            </w:r>
            <w:r>
              <w:rPr>
                <w:rStyle w:val="span"/>
                <w:rFonts w:ascii="Arial" w:eastAsia="Century Gothic" w:hAnsi="Arial" w:cs="Arial"/>
                <w:color w:val="17365D"/>
                <w:lang w:val="ru-RU"/>
              </w:rPr>
              <w:t>Петр</w:t>
            </w:r>
          </w:p>
          <w:p w14:paraId="7182D8D0" w14:textId="4E17954A" w:rsidR="00627769" w:rsidRPr="00760DF8" w:rsidRDefault="00760DF8" w:rsidP="004C2AEC">
            <w:pPr>
              <w:pStyle w:val="documentresumeTitle"/>
              <w:spacing w:line="276" w:lineRule="auto"/>
              <w:jc w:val="both"/>
              <w:rPr>
                <w:rStyle w:val="documentleft-box"/>
                <w:rFonts w:ascii="Arial" w:eastAsia="Century Gothic" w:hAnsi="Arial" w:cs="Arial"/>
                <w:lang w:bidi="he-IL"/>
              </w:rPr>
            </w:pPr>
            <w:r>
              <w:rPr>
                <w:rStyle w:val="documentleft-box"/>
                <w:rFonts w:ascii="Arial" w:eastAsia="Century Gothic" w:hAnsi="Arial" w:cs="Arial"/>
                <w:color w:val="17365D"/>
                <w:lang w:val="ru-RU"/>
              </w:rPr>
              <w:t>К</w:t>
            </w:r>
            <w:r w:rsidR="00B153E1">
              <w:rPr>
                <w:rStyle w:val="documentleft-box"/>
                <w:rFonts w:ascii="Arial" w:eastAsia="Century Gothic" w:hAnsi="Arial" w:cs="Arial"/>
                <w:color w:val="17365D"/>
                <w:lang w:val="ru-RU"/>
              </w:rPr>
              <w:t>онсультант</w:t>
            </w:r>
            <w:r w:rsidR="00D05028" w:rsidRPr="00760DF8">
              <w:rPr>
                <w:rStyle w:val="documentleft-box"/>
                <w:rFonts w:ascii="Arial" w:eastAsia="Century Gothic" w:hAnsi="Arial" w:cs="Arial"/>
                <w:color w:val="17365D"/>
              </w:rPr>
              <w:t xml:space="preserve"> </w:t>
            </w:r>
            <w:r w:rsidR="00D05028" w:rsidRPr="00760DF8">
              <w:rPr>
                <w:rStyle w:val="documentleft-box"/>
                <w:rFonts w:ascii="Arial" w:eastAsia="Century Gothic" w:hAnsi="Arial" w:cs="Arial"/>
                <w:color w:val="17365D"/>
                <w:lang w:bidi="he-IL"/>
              </w:rPr>
              <w:t>/</w:t>
            </w:r>
            <w:r>
              <w:rPr>
                <w:rStyle w:val="documentleft-box"/>
                <w:rFonts w:ascii="Arial" w:eastAsia="Century Gothic" w:hAnsi="Arial" w:cs="Arial"/>
                <w:color w:val="17365D"/>
                <w:lang w:val="ru-RU" w:bidi="he-IL"/>
              </w:rPr>
              <w:t xml:space="preserve"> </w:t>
            </w:r>
            <w:r>
              <w:rPr>
                <w:rStyle w:val="documentleft-box"/>
                <w:rFonts w:ascii="Arial" w:eastAsia="Century Gothic" w:hAnsi="Arial" w:cs="Arial"/>
                <w:color w:val="17365D"/>
                <w:lang w:bidi="he-IL"/>
              </w:rPr>
              <w:t>Consultant</w:t>
            </w:r>
            <w:r w:rsidR="00D05028" w:rsidRPr="00760DF8">
              <w:rPr>
                <w:rStyle w:val="documentleft-box"/>
                <w:rFonts w:ascii="Arial" w:eastAsia="Century Gothic" w:hAnsi="Arial" w:cs="Arial"/>
                <w:color w:val="17365D"/>
                <w:lang w:bidi="he-IL"/>
              </w:rPr>
              <w:t xml:space="preserve"> </w:t>
            </w:r>
            <w:r w:rsidR="00AC194E" w:rsidRPr="00760DF8">
              <w:rPr>
                <w:rStyle w:val="documentleft-box"/>
                <w:rFonts w:ascii="Arial" w:eastAsia="Century Gothic" w:hAnsi="Arial" w:cs="Arial"/>
                <w:color w:val="17365D"/>
                <w:lang w:bidi="he-IL"/>
              </w:rPr>
              <w:t xml:space="preserve">   </w:t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640"/>
              <w:gridCol w:w="5640"/>
            </w:tblGrid>
            <w:tr w:rsidR="00627769" w:rsidRPr="0019763E" w14:paraId="75F54493" w14:textId="77777777" w:rsidTr="004C2AEC">
              <w:trPr>
                <w:tblCellSpacing w:w="0" w:type="dxa"/>
              </w:trPr>
              <w:tc>
                <w:tcPr>
                  <w:tcW w:w="5640" w:type="dxa"/>
                  <w:shd w:val="clear" w:color="auto" w:fill="auto"/>
                  <w:tcMar>
                    <w:top w:w="3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tbl>
                  <w:tblPr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5140"/>
                  </w:tblGrid>
                  <w:tr w:rsidR="00AC194E" w:rsidRPr="00AC194E" w14:paraId="3A1742FA" w14:textId="77777777" w:rsidTr="004C2AEC">
                    <w:trPr>
                      <w:tblCellSpacing w:w="0" w:type="dxa"/>
                    </w:trPr>
                    <w:tc>
                      <w:tcPr>
                        <w:tcW w:w="500" w:type="dxa"/>
                        <w:shd w:val="clear" w:color="auto" w:fill="auto"/>
                        <w:tcMar>
                          <w:top w:w="0" w:type="dxa"/>
                          <w:left w:w="0" w:type="dxa"/>
                          <w:bottom w:w="140" w:type="dxa"/>
                          <w:right w:w="0" w:type="dxa"/>
                        </w:tcMar>
                        <w:hideMark/>
                      </w:tcPr>
                      <w:p w14:paraId="43C488B7" w14:textId="782019E5" w:rsidR="00627769" w:rsidRPr="004C2AEC" w:rsidRDefault="00D61F4E" w:rsidP="004C2AEC">
                        <w:pPr>
                          <w:spacing w:line="276" w:lineRule="auto"/>
                          <w:jc w:val="both"/>
                          <w:rPr>
                            <w:rStyle w:val="documentaddressLeft"/>
                            <w:rFonts w:ascii="Arial" w:eastAsia="Century Gothic" w:hAnsi="Arial" w:cs="Arial"/>
                            <w:sz w:val="22"/>
                            <w:szCs w:val="22"/>
                          </w:rPr>
                        </w:pPr>
                        <w:r w:rsidRPr="004C2AEC">
                          <w:rPr>
                            <w:rStyle w:val="documenticonRowiconSvg"/>
                            <w:rFonts w:ascii="Arial" w:eastAsia="Century Gothic" w:hAnsi="Arial" w:cs="Arial"/>
                            <w:noProof/>
                            <w:sz w:val="22"/>
                            <w:szCs w:val="22"/>
                          </w:rPr>
                          <w:drawing>
                            <wp:inline distT="0" distB="0" distL="0" distR="0" wp14:anchorId="25D64140" wp14:editId="3E706003">
                              <wp:extent cx="254635" cy="254635"/>
                              <wp:effectExtent l="0" t="0" r="0" b="0"/>
                              <wp:docPr id="1" name="Рисунок 10000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100002"/>
                                      <pic:cNvPicPr>
                                        <a:picLocks noChangeArrowheads="1"/>
                                      </pic:cNvPicPr>
                                    </pic:nvPicPr>
                                    <pic:blipFill>
                                      <a:blip r:embed="rId7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54635" cy="2546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140" w:type="dxa"/>
                        <w:shd w:val="clear" w:color="auto" w:fill="auto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65BDB6B6" w14:textId="77777777" w:rsidR="00627769" w:rsidRPr="004C2AEC" w:rsidRDefault="00C17085" w:rsidP="004C2AEC">
                        <w:pPr>
                          <w:pStyle w:val="documentasposeztyaddresstable"/>
                          <w:spacing w:line="276" w:lineRule="auto"/>
                          <w:jc w:val="both"/>
                          <w:rPr>
                            <w:rStyle w:val="documenticonRowicoTxt"/>
                            <w:rFonts w:ascii="Arial" w:eastAsia="Century Gothic" w:hAnsi="Arial" w:cs="Arial"/>
                            <w:sz w:val="22"/>
                            <w:szCs w:val="22"/>
                          </w:rPr>
                        </w:pPr>
                        <w:proofErr w:type="spellStart"/>
                        <w:r w:rsidRPr="004C2AEC">
                          <w:rPr>
                            <w:rStyle w:val="span"/>
                            <w:rFonts w:ascii="Arial" w:eastAsia="Century Gothic" w:hAnsi="Arial" w:cs="Arial"/>
                            <w:sz w:val="22"/>
                            <w:szCs w:val="22"/>
                          </w:rPr>
                          <w:t>Москва</w:t>
                        </w:r>
                        <w:proofErr w:type="spellEnd"/>
                        <w:r w:rsidRPr="004C2AEC">
                          <w:rPr>
                            <w:rStyle w:val="span"/>
                            <w:rFonts w:ascii="Arial" w:eastAsia="Century Gothic" w:hAnsi="Arial" w:cs="Arial"/>
                            <w:sz w:val="22"/>
                            <w:szCs w:val="22"/>
                          </w:rPr>
                          <w:t>,</w:t>
                        </w:r>
                        <w:r w:rsidRPr="004C2AEC">
                          <w:rPr>
                            <w:rStyle w:val="documenticonRowicoTxt"/>
                            <w:rFonts w:ascii="Arial" w:eastAsia="Century Gothic" w:hAnsi="Arial" w:cs="Arial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 w:rsidRPr="004C2AEC">
                          <w:rPr>
                            <w:rStyle w:val="span"/>
                            <w:rFonts w:ascii="Arial" w:eastAsia="Century Gothic" w:hAnsi="Arial" w:cs="Arial"/>
                            <w:sz w:val="22"/>
                            <w:szCs w:val="22"/>
                          </w:rPr>
                          <w:t>Россия</w:t>
                        </w:r>
                        <w:proofErr w:type="spellEnd"/>
                        <w:r w:rsidRPr="004C2AEC">
                          <w:rPr>
                            <w:rStyle w:val="documenticonRowicoTxt"/>
                            <w:rFonts w:ascii="Arial" w:eastAsia="Century Gothic" w:hAnsi="Arial" w:cs="Arial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c>
                  </w:tr>
                </w:tbl>
                <w:p w14:paraId="29714903" w14:textId="77777777" w:rsidR="00627769" w:rsidRPr="004C2AEC" w:rsidRDefault="00627769" w:rsidP="004C2AEC">
                  <w:pPr>
                    <w:spacing w:line="276" w:lineRule="auto"/>
                    <w:jc w:val="both"/>
                    <w:rPr>
                      <w:rFonts w:ascii="Arial" w:hAnsi="Arial" w:cs="Arial"/>
                      <w:vanish/>
                    </w:rPr>
                  </w:pPr>
                </w:p>
                <w:tbl>
                  <w:tblPr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5140"/>
                  </w:tblGrid>
                  <w:tr w:rsidR="00AC194E" w:rsidRPr="00AC194E" w14:paraId="5473D484" w14:textId="77777777" w:rsidTr="004C2AEC">
                    <w:trPr>
                      <w:tblCellSpacing w:w="0" w:type="dxa"/>
                    </w:trPr>
                    <w:tc>
                      <w:tcPr>
                        <w:tcW w:w="500" w:type="dxa"/>
                        <w:shd w:val="clear" w:color="auto" w:fill="auto"/>
                        <w:tcMar>
                          <w:top w:w="0" w:type="dxa"/>
                          <w:left w:w="0" w:type="dxa"/>
                          <w:bottom w:w="140" w:type="dxa"/>
                          <w:right w:w="0" w:type="dxa"/>
                        </w:tcMar>
                        <w:hideMark/>
                      </w:tcPr>
                      <w:p w14:paraId="7A0AC9E9" w14:textId="6A26ADDE" w:rsidR="00627769" w:rsidRPr="004C2AEC" w:rsidRDefault="00D61F4E" w:rsidP="004C2AEC">
                        <w:pPr>
                          <w:spacing w:line="276" w:lineRule="auto"/>
                          <w:jc w:val="both"/>
                          <w:rPr>
                            <w:rStyle w:val="documentaddressLeft"/>
                            <w:rFonts w:ascii="Arial" w:eastAsia="Century Gothic" w:hAnsi="Arial" w:cs="Arial"/>
                            <w:sz w:val="22"/>
                            <w:szCs w:val="22"/>
                          </w:rPr>
                        </w:pPr>
                        <w:r w:rsidRPr="004C2AEC">
                          <w:rPr>
                            <w:rStyle w:val="documenticonRowiconSvg"/>
                            <w:rFonts w:ascii="Arial" w:eastAsia="Century Gothic" w:hAnsi="Arial" w:cs="Arial"/>
                            <w:noProof/>
                            <w:sz w:val="22"/>
                            <w:szCs w:val="22"/>
                          </w:rPr>
                          <w:drawing>
                            <wp:inline distT="0" distB="0" distL="0" distR="0" wp14:anchorId="27920B18" wp14:editId="2B1BF22F">
                              <wp:extent cx="254635" cy="254635"/>
                              <wp:effectExtent l="0" t="0" r="0" b="0"/>
                              <wp:docPr id="2" name="Рисунок 10000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100004"/>
                                      <pic:cNvPicPr>
                                        <a:picLocks noChangeArrowheads="1"/>
                                      </pic:cNvPicPr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54635" cy="2546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140" w:type="dxa"/>
                        <w:shd w:val="clear" w:color="auto" w:fill="auto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0AF0D6F9" w14:textId="7614D9FC" w:rsidR="00627769" w:rsidRPr="004C2AEC" w:rsidRDefault="00B153E1" w:rsidP="004C2AEC">
                        <w:pPr>
                          <w:pStyle w:val="documentasposeztyaddresstable"/>
                          <w:spacing w:line="276" w:lineRule="auto"/>
                          <w:jc w:val="both"/>
                          <w:rPr>
                            <w:rStyle w:val="documenticonRowicoTxt"/>
                            <w:rFonts w:ascii="Arial" w:eastAsia="Century Gothic" w:hAnsi="Arial" w:cs="Arial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Arial" w:eastAsia="Century Gothic" w:hAnsi="Arial" w:cs="Arial"/>
                            <w:sz w:val="22"/>
                            <w:szCs w:val="22"/>
                            <w:lang w:val="ru-RU"/>
                          </w:rPr>
                          <w:t>+7916 936 03 32</w:t>
                        </w:r>
                        <w:r w:rsidR="00C17085" w:rsidRPr="004C2AEC">
                          <w:rPr>
                            <w:rStyle w:val="documenticonRowicoTxt"/>
                            <w:rFonts w:ascii="Arial" w:eastAsia="Century Gothic" w:hAnsi="Arial" w:cs="Arial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c>
                  </w:tr>
                </w:tbl>
                <w:p w14:paraId="7AAC9F6C" w14:textId="77777777" w:rsidR="00627769" w:rsidRPr="004C2AEC" w:rsidRDefault="00627769" w:rsidP="004C2AEC">
                  <w:pPr>
                    <w:spacing w:line="276" w:lineRule="auto"/>
                    <w:jc w:val="both"/>
                    <w:rPr>
                      <w:rFonts w:ascii="Arial" w:hAnsi="Arial" w:cs="Arial"/>
                      <w:vanish/>
                    </w:rPr>
                  </w:pPr>
                </w:p>
                <w:tbl>
                  <w:tblPr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5140"/>
                  </w:tblGrid>
                  <w:tr w:rsidR="00AC194E" w:rsidRPr="00AC194E" w14:paraId="1FBB3DF5" w14:textId="77777777" w:rsidTr="004C2AEC">
                    <w:trPr>
                      <w:tblCellSpacing w:w="0" w:type="dxa"/>
                    </w:trPr>
                    <w:tc>
                      <w:tcPr>
                        <w:tcW w:w="500" w:type="dxa"/>
                        <w:shd w:val="clear" w:color="auto" w:fill="auto"/>
                        <w:tcMar>
                          <w:top w:w="0" w:type="dxa"/>
                          <w:left w:w="0" w:type="dxa"/>
                          <w:bottom w:w="140" w:type="dxa"/>
                          <w:right w:w="0" w:type="dxa"/>
                        </w:tcMar>
                        <w:hideMark/>
                      </w:tcPr>
                      <w:p w14:paraId="4B6CD969" w14:textId="22F4BD41" w:rsidR="00627769" w:rsidRPr="004C2AEC" w:rsidRDefault="00D61F4E" w:rsidP="004C2AEC">
                        <w:pPr>
                          <w:spacing w:line="276" w:lineRule="auto"/>
                          <w:jc w:val="both"/>
                          <w:rPr>
                            <w:rStyle w:val="documentaddressLeft"/>
                            <w:rFonts w:ascii="Arial" w:eastAsia="Century Gothic" w:hAnsi="Arial" w:cs="Arial"/>
                            <w:sz w:val="22"/>
                            <w:szCs w:val="22"/>
                          </w:rPr>
                        </w:pPr>
                        <w:r w:rsidRPr="004C2AEC">
                          <w:rPr>
                            <w:rStyle w:val="documenticonRowiconSvg"/>
                            <w:rFonts w:ascii="Arial" w:eastAsia="Century Gothic" w:hAnsi="Arial" w:cs="Arial"/>
                            <w:noProof/>
                            <w:sz w:val="22"/>
                            <w:szCs w:val="22"/>
                          </w:rPr>
                          <w:drawing>
                            <wp:inline distT="0" distB="0" distL="0" distR="0" wp14:anchorId="28C05F34" wp14:editId="6B90896B">
                              <wp:extent cx="254635" cy="254635"/>
                              <wp:effectExtent l="0" t="0" r="0" b="0"/>
                              <wp:docPr id="3" name="Рисунок 10000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100006"/>
                                      <pic:cNvPicPr>
                                        <a:picLocks noChangeArrowheads="1"/>
                                      </pic:cNvPicPr>
                                    </pic:nvPicPr>
                                    <pic:blipFill>
                                      <a:blip r:embed="rId9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54635" cy="2546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140" w:type="dxa"/>
                        <w:shd w:val="clear" w:color="auto" w:fill="auto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29DD6FA1" w14:textId="3B3F99B5" w:rsidR="00627769" w:rsidRPr="004C2AEC" w:rsidRDefault="00A84244" w:rsidP="004C2AEC">
                        <w:pPr>
                          <w:pStyle w:val="documentasposeztyaddresstable"/>
                          <w:spacing w:line="276" w:lineRule="auto"/>
                          <w:jc w:val="both"/>
                          <w:rPr>
                            <w:rStyle w:val="span"/>
                            <w:rFonts w:ascii="Arial" w:eastAsia="Century Gothic" w:hAnsi="Arial" w:cs="Arial"/>
                            <w:sz w:val="22"/>
                            <w:szCs w:val="22"/>
                          </w:rPr>
                        </w:pPr>
                        <w:hyperlink r:id="rId10" w:history="1">
                          <w:r w:rsidR="00EC44D0" w:rsidRPr="00D30B74">
                            <w:rPr>
                              <w:rStyle w:val="a4"/>
                              <w:rFonts w:ascii="Arial" w:eastAsia="Century Gothic" w:hAnsi="Arial" w:cs="Arial"/>
                              <w:sz w:val="22"/>
                              <w:szCs w:val="22"/>
                              <w:lang w:bidi="he-IL"/>
                            </w:rPr>
                            <w:t>ostrik_peter@mail</w:t>
                          </w:r>
                          <w:r w:rsidR="00EC44D0" w:rsidRPr="00D30B74">
                            <w:rPr>
                              <w:rStyle w:val="a4"/>
                              <w:rFonts w:ascii="Arial" w:eastAsia="Century Gothic" w:hAnsi="Arial" w:cs="Arial"/>
                              <w:sz w:val="22"/>
                              <w:szCs w:val="22"/>
                            </w:rPr>
                            <w:t>.ru</w:t>
                          </w:r>
                        </w:hyperlink>
                      </w:p>
                      <w:p w14:paraId="07E61FE8" w14:textId="5B39E0E6" w:rsidR="00AC194E" w:rsidRDefault="00BC4BD4" w:rsidP="004C2AEC">
                        <w:pPr>
                          <w:pStyle w:val="documentasposeztyaddresstable"/>
                          <w:spacing w:line="276" w:lineRule="auto"/>
                          <w:jc w:val="both"/>
                          <w:rPr>
                            <w:rStyle w:val="documenticonRowicoTxt"/>
                            <w:rFonts w:ascii="Arial" w:eastAsia="Century Gothic" w:hAnsi="Arial" w:cs="Arial"/>
                            <w:sz w:val="22"/>
                            <w:szCs w:val="22"/>
                          </w:rPr>
                        </w:pPr>
                        <w:hyperlink r:id="rId11" w:history="1">
                          <w:r w:rsidRPr="006241D9">
                            <w:rPr>
                              <w:rStyle w:val="a4"/>
                              <w:rFonts w:ascii="Arial" w:eastAsia="Century Gothic" w:hAnsi="Arial" w:cs="Arial"/>
                              <w:sz w:val="22"/>
                              <w:szCs w:val="22"/>
                            </w:rPr>
                            <w:t>www.linkedin.com/in/ostrikpeter</w:t>
                          </w:r>
                        </w:hyperlink>
                      </w:p>
                      <w:p w14:paraId="590A8905" w14:textId="35133979" w:rsidR="00BC4BD4" w:rsidRDefault="00BC4BD4" w:rsidP="004C2AEC">
                        <w:pPr>
                          <w:pStyle w:val="documentasposeztyaddresstable"/>
                          <w:spacing w:line="276" w:lineRule="auto"/>
                          <w:jc w:val="both"/>
                          <w:rPr>
                            <w:rStyle w:val="documenticonRowicoTxt"/>
                            <w:rFonts w:ascii="Arial" w:eastAsia="Century Gothic" w:hAnsi="Arial" w:cs="Arial"/>
                            <w:sz w:val="22"/>
                            <w:szCs w:val="22"/>
                          </w:rPr>
                        </w:pPr>
                        <w:hyperlink r:id="rId12" w:history="1">
                          <w:r w:rsidRPr="006241D9">
                            <w:rPr>
                              <w:rStyle w:val="a4"/>
                              <w:rFonts w:ascii="Arial" w:eastAsia="Century Gothic" w:hAnsi="Arial" w:cs="Arial"/>
                              <w:sz w:val="22"/>
                              <w:szCs w:val="22"/>
                            </w:rPr>
                            <w:t>https://github.com/PeterOstr</w:t>
                          </w:r>
                        </w:hyperlink>
                      </w:p>
                      <w:p w14:paraId="2F104F34" w14:textId="028C3CF1" w:rsidR="00BC4BD4" w:rsidRPr="00D61F4E" w:rsidRDefault="00BC4BD4" w:rsidP="004C2AEC">
                        <w:pPr>
                          <w:pStyle w:val="documentasposeztyaddresstable"/>
                          <w:spacing w:line="276" w:lineRule="auto"/>
                          <w:jc w:val="both"/>
                          <w:rPr>
                            <w:rStyle w:val="documenticonRowicoTxt"/>
                            <w:rFonts w:ascii="Arial" w:eastAsia="Century Gothic" w:hAnsi="Arial" w:cs="Arial"/>
                            <w:sz w:val="22"/>
                            <w:szCs w:val="22"/>
                          </w:rPr>
                        </w:pPr>
                      </w:p>
                    </w:tc>
                  </w:tr>
                </w:tbl>
                <w:p w14:paraId="6D449F17" w14:textId="77777777" w:rsidR="00627769" w:rsidRPr="004C2AEC" w:rsidRDefault="00627769" w:rsidP="004C2AEC">
                  <w:pPr>
                    <w:spacing w:line="276" w:lineRule="auto"/>
                    <w:jc w:val="both"/>
                    <w:rPr>
                      <w:rStyle w:val="documentaddressLeft"/>
                      <w:rFonts w:ascii="Arial" w:eastAsia="Century Gothic" w:hAnsi="Arial" w:cs="Arial"/>
                      <w:sz w:val="22"/>
                      <w:szCs w:val="22"/>
                    </w:rPr>
                  </w:pPr>
                </w:p>
              </w:tc>
              <w:tc>
                <w:tcPr>
                  <w:tcW w:w="5640" w:type="dxa"/>
                  <w:shd w:val="clear" w:color="auto" w:fill="auto"/>
                  <w:tcMar>
                    <w:top w:w="3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C98334E" w14:textId="77777777" w:rsidR="00627769" w:rsidRPr="004C2AEC" w:rsidRDefault="00627769" w:rsidP="004C2AEC">
                  <w:pPr>
                    <w:spacing w:line="276" w:lineRule="auto"/>
                    <w:jc w:val="both"/>
                    <w:rPr>
                      <w:rStyle w:val="documentaddressLeft"/>
                      <w:rFonts w:ascii="Arial" w:eastAsia="Century Gothic" w:hAnsi="Arial" w:cs="Arial"/>
                      <w:sz w:val="22"/>
                      <w:szCs w:val="22"/>
                    </w:rPr>
                  </w:pPr>
                </w:p>
              </w:tc>
            </w:tr>
          </w:tbl>
          <w:p w14:paraId="5D54A460" w14:textId="77777777" w:rsidR="00627769" w:rsidRPr="004C2AEC" w:rsidRDefault="00627769" w:rsidP="004C2AEC">
            <w:pPr>
              <w:pStyle w:val="documentleft-boxParagraph"/>
              <w:spacing w:line="276" w:lineRule="auto"/>
              <w:jc w:val="both"/>
              <w:rPr>
                <w:rStyle w:val="documentleft-box"/>
                <w:rFonts w:ascii="Arial" w:eastAsia="Century Gothic" w:hAnsi="Arial" w:cs="Arial"/>
                <w:sz w:val="22"/>
                <w:szCs w:val="22"/>
              </w:rPr>
            </w:pPr>
          </w:p>
        </w:tc>
        <w:tc>
          <w:tcPr>
            <w:tcW w:w="3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332E326" w14:textId="77777777" w:rsidR="00627769" w:rsidRPr="004C2AEC" w:rsidRDefault="00627769" w:rsidP="004C2AEC">
            <w:pPr>
              <w:pStyle w:val="documentleft-boxParagraph"/>
              <w:spacing w:line="276" w:lineRule="auto"/>
              <w:jc w:val="both"/>
              <w:rPr>
                <w:rStyle w:val="documentleft-box"/>
                <w:rFonts w:ascii="Arial" w:eastAsia="Century Gothic" w:hAnsi="Arial" w:cs="Arial"/>
                <w:sz w:val="22"/>
                <w:szCs w:val="22"/>
              </w:rPr>
            </w:pPr>
          </w:p>
        </w:tc>
      </w:tr>
    </w:tbl>
    <w:p w14:paraId="43841915" w14:textId="4496F771" w:rsidR="002A12FE" w:rsidRPr="0028757A" w:rsidRDefault="008578D1" w:rsidP="00777FDE">
      <w:pPr>
        <w:pStyle w:val="p"/>
        <w:spacing w:line="276" w:lineRule="auto"/>
        <w:jc w:val="both"/>
        <w:rPr>
          <w:rFonts w:ascii="Arial" w:eastAsia="Century Gothic" w:hAnsi="Arial" w:cs="Arial"/>
          <w:sz w:val="22"/>
          <w:szCs w:val="22"/>
          <w:lang w:val="ru-RU"/>
        </w:rPr>
      </w:pPr>
      <w:r>
        <w:rPr>
          <w:rFonts w:ascii="Arial" w:eastAsia="Century Gothic" w:hAnsi="Arial" w:cs="Arial"/>
          <w:sz w:val="22"/>
          <w:szCs w:val="22"/>
          <w:lang w:val="ru-RU"/>
        </w:rPr>
        <w:t xml:space="preserve">Консультант в области </w:t>
      </w:r>
      <w:r>
        <w:rPr>
          <w:rFonts w:ascii="Arial" w:eastAsia="Century Gothic" w:hAnsi="Arial" w:cs="Arial"/>
          <w:sz w:val="22"/>
          <w:szCs w:val="22"/>
        </w:rPr>
        <w:t>It</w:t>
      </w:r>
      <w:r w:rsidRPr="008578D1">
        <w:rPr>
          <w:rFonts w:ascii="Arial" w:eastAsia="Century Gothic" w:hAnsi="Arial" w:cs="Arial"/>
          <w:sz w:val="22"/>
          <w:szCs w:val="22"/>
          <w:lang w:val="ru-RU"/>
        </w:rPr>
        <w:t>-</w:t>
      </w:r>
      <w:r>
        <w:rPr>
          <w:rFonts w:ascii="Arial" w:eastAsia="Century Gothic" w:hAnsi="Arial" w:cs="Arial"/>
          <w:sz w:val="22"/>
          <w:szCs w:val="22"/>
          <w:lang w:val="ru-RU"/>
        </w:rPr>
        <w:t xml:space="preserve">консалтинга. </w:t>
      </w:r>
      <w:r w:rsidR="00C94875">
        <w:rPr>
          <w:rFonts w:ascii="Arial" w:eastAsia="Century Gothic" w:hAnsi="Arial" w:cs="Arial"/>
          <w:sz w:val="22"/>
          <w:szCs w:val="22"/>
          <w:lang w:val="ru-RU"/>
        </w:rPr>
        <w:t>И</w:t>
      </w:r>
      <w:r w:rsidR="000F503E">
        <w:rPr>
          <w:rFonts w:ascii="Arial" w:eastAsia="Century Gothic" w:hAnsi="Arial" w:cs="Arial"/>
          <w:sz w:val="22"/>
          <w:szCs w:val="22"/>
          <w:lang w:val="ru-RU"/>
        </w:rPr>
        <w:t xml:space="preserve">мея за плечами опыт внедрения решений для бизнеса на основе продуктов </w:t>
      </w:r>
      <w:r w:rsidR="000F503E">
        <w:rPr>
          <w:rFonts w:ascii="Arial" w:eastAsia="Century Gothic" w:hAnsi="Arial" w:cs="Arial"/>
          <w:sz w:val="22"/>
          <w:szCs w:val="22"/>
        </w:rPr>
        <w:t>SAP</w:t>
      </w:r>
      <w:r w:rsidR="000F503E" w:rsidRPr="000F503E">
        <w:rPr>
          <w:rFonts w:ascii="Arial" w:eastAsia="Century Gothic" w:hAnsi="Arial" w:cs="Arial"/>
          <w:sz w:val="22"/>
          <w:szCs w:val="22"/>
          <w:lang w:val="ru-RU"/>
        </w:rPr>
        <w:t xml:space="preserve"> </w:t>
      </w:r>
      <w:r w:rsidR="003D3D9D">
        <w:rPr>
          <w:rFonts w:ascii="Arial" w:eastAsia="Century Gothic" w:hAnsi="Arial" w:cs="Arial"/>
          <w:sz w:val="22"/>
          <w:szCs w:val="22"/>
          <w:lang w:val="ru-RU"/>
        </w:rPr>
        <w:t xml:space="preserve">решил сменить </w:t>
      </w:r>
      <w:r w:rsidR="00C94875">
        <w:rPr>
          <w:rFonts w:ascii="Arial" w:eastAsia="Century Gothic" w:hAnsi="Arial" w:cs="Arial"/>
          <w:sz w:val="22"/>
          <w:szCs w:val="22"/>
          <w:lang w:val="ru-RU"/>
        </w:rPr>
        <w:t xml:space="preserve">профиль </w:t>
      </w:r>
      <w:r w:rsidR="003D3D9D">
        <w:rPr>
          <w:rFonts w:ascii="Arial" w:eastAsia="Century Gothic" w:hAnsi="Arial" w:cs="Arial"/>
          <w:sz w:val="22"/>
          <w:szCs w:val="22"/>
          <w:lang w:val="ru-RU"/>
        </w:rPr>
        <w:t>развития в сторону обработки больших данных</w:t>
      </w:r>
      <w:r w:rsidR="0028757A">
        <w:rPr>
          <w:rFonts w:ascii="Arial" w:eastAsia="Century Gothic" w:hAnsi="Arial" w:cs="Arial"/>
          <w:sz w:val="22"/>
          <w:szCs w:val="22"/>
          <w:lang w:val="ru-RU"/>
        </w:rPr>
        <w:t xml:space="preserve">. </w:t>
      </w:r>
      <w:r w:rsidR="00C94875">
        <w:rPr>
          <w:rFonts w:ascii="Arial" w:eastAsia="Century Gothic" w:hAnsi="Arial" w:cs="Arial"/>
          <w:sz w:val="22"/>
          <w:szCs w:val="22"/>
          <w:lang w:val="ru-RU"/>
        </w:rPr>
        <w:t>Изучал</w:t>
      </w:r>
      <w:r w:rsidR="0028757A">
        <w:rPr>
          <w:rFonts w:ascii="Arial" w:eastAsia="Century Gothic" w:hAnsi="Arial" w:cs="Arial"/>
          <w:sz w:val="22"/>
          <w:szCs w:val="22"/>
          <w:lang w:val="ru-RU"/>
        </w:rPr>
        <w:t xml:space="preserve"> методы машинного обучения и программирование на </w:t>
      </w:r>
      <w:r w:rsidR="0028757A">
        <w:rPr>
          <w:rFonts w:ascii="Arial" w:eastAsia="Century Gothic" w:hAnsi="Arial" w:cs="Arial"/>
          <w:sz w:val="22"/>
          <w:szCs w:val="22"/>
        </w:rPr>
        <w:t>Python</w:t>
      </w:r>
      <w:r w:rsidR="0028757A" w:rsidRPr="0028757A">
        <w:rPr>
          <w:rFonts w:ascii="Arial" w:eastAsia="Century Gothic" w:hAnsi="Arial" w:cs="Arial"/>
          <w:sz w:val="22"/>
          <w:szCs w:val="22"/>
          <w:lang w:val="ru-RU"/>
        </w:rPr>
        <w:t xml:space="preserve">. </w:t>
      </w:r>
      <w:r w:rsidR="0028757A">
        <w:rPr>
          <w:rFonts w:ascii="Arial" w:eastAsia="Century Gothic" w:hAnsi="Arial" w:cs="Arial"/>
          <w:sz w:val="22"/>
          <w:szCs w:val="22"/>
          <w:lang w:val="ru-RU"/>
        </w:rPr>
        <w:t>Также поступил на курс переквалификации</w:t>
      </w:r>
      <w:r w:rsidR="00C94875">
        <w:rPr>
          <w:rFonts w:ascii="Arial" w:eastAsia="Century Gothic" w:hAnsi="Arial" w:cs="Arial"/>
          <w:sz w:val="22"/>
          <w:szCs w:val="22"/>
          <w:lang w:val="ru-RU"/>
        </w:rPr>
        <w:t xml:space="preserve"> в</w:t>
      </w:r>
      <w:r w:rsidR="0028757A">
        <w:rPr>
          <w:rFonts w:ascii="Arial" w:eastAsia="Century Gothic" w:hAnsi="Arial" w:cs="Arial"/>
          <w:sz w:val="22"/>
          <w:szCs w:val="22"/>
          <w:lang w:val="ru-RU"/>
        </w:rPr>
        <w:t xml:space="preserve"> Высшей Школ</w:t>
      </w:r>
      <w:r w:rsidR="00C94875">
        <w:rPr>
          <w:rFonts w:ascii="Arial" w:eastAsia="Century Gothic" w:hAnsi="Arial" w:cs="Arial"/>
          <w:sz w:val="22"/>
          <w:szCs w:val="22"/>
          <w:lang w:val="ru-RU"/>
        </w:rPr>
        <w:t>е</w:t>
      </w:r>
      <w:r w:rsidR="0028757A">
        <w:rPr>
          <w:rFonts w:ascii="Arial" w:eastAsia="Century Gothic" w:hAnsi="Arial" w:cs="Arial"/>
          <w:sz w:val="22"/>
          <w:szCs w:val="22"/>
          <w:lang w:val="ru-RU"/>
        </w:rPr>
        <w:t xml:space="preserve"> Экономики и в декабре 21 года защитил диплом.</w:t>
      </w:r>
    </w:p>
    <w:p w14:paraId="61982268" w14:textId="00491856" w:rsidR="00777FDE" w:rsidRPr="00D61F4E" w:rsidRDefault="00777FDE" w:rsidP="00777FDE">
      <w:pPr>
        <w:pStyle w:val="p"/>
        <w:spacing w:line="276" w:lineRule="auto"/>
        <w:jc w:val="both"/>
        <w:rPr>
          <w:rFonts w:ascii="Arial" w:eastAsia="Century Gothic" w:hAnsi="Arial" w:cs="Arial"/>
          <w:sz w:val="22"/>
          <w:szCs w:val="22"/>
          <w:lang w:val="ru-RU"/>
        </w:rPr>
      </w:pPr>
    </w:p>
    <w:tbl>
      <w:tblPr>
        <w:tblW w:w="0" w:type="auto"/>
        <w:tblCellSpacing w:w="0" w:type="dxa"/>
        <w:tblBorders>
          <w:bottom w:val="single" w:sz="8" w:space="0" w:color="CCCCCC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00"/>
        <w:gridCol w:w="10680"/>
      </w:tblGrid>
      <w:tr w:rsidR="00627769" w:rsidRPr="0019763E" w14:paraId="265AFA88" w14:textId="77777777" w:rsidTr="004C2AEC">
        <w:trPr>
          <w:tblCellSpacing w:w="0" w:type="dxa"/>
        </w:trPr>
        <w:tc>
          <w:tcPr>
            <w:tcW w:w="6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46CDDDA" w14:textId="00C17281" w:rsidR="00627769" w:rsidRPr="004C2AEC" w:rsidRDefault="00D61F4E" w:rsidP="004C2AEC">
            <w:pPr>
              <w:pStyle w:val="documentsectionheadingIcon"/>
              <w:spacing w:before="400" w:line="276" w:lineRule="auto"/>
              <w:jc w:val="both"/>
              <w:rPr>
                <w:rStyle w:val="documenticonCell"/>
                <w:rFonts w:ascii="Arial" w:eastAsia="Century Gothic" w:hAnsi="Arial" w:cs="Arial"/>
                <w:b/>
                <w:bCs/>
                <w:sz w:val="22"/>
                <w:szCs w:val="22"/>
              </w:rPr>
            </w:pPr>
            <w:r w:rsidRPr="004C2AEC">
              <w:rPr>
                <w:rStyle w:val="documenticonCell"/>
                <w:rFonts w:ascii="Arial" w:eastAsia="Century Gothic" w:hAnsi="Arial" w:cs="Arial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77110C4E" wp14:editId="4E612B28">
                  <wp:extent cx="371475" cy="371475"/>
                  <wp:effectExtent l="0" t="0" r="0" b="0"/>
                  <wp:docPr id="4" name="Рисунок 10000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00008"/>
                          <pic:cNvPicPr>
                            <a:picLocks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F87C783" w14:textId="77777777" w:rsidR="00702699" w:rsidRPr="004C2AEC" w:rsidRDefault="00702699" w:rsidP="004C2AEC">
            <w:pPr>
              <w:pStyle w:val="documentsectionsectiontitle"/>
              <w:spacing w:before="90" w:line="276" w:lineRule="auto"/>
              <w:ind w:left="160"/>
              <w:jc w:val="both"/>
              <w:rPr>
                <w:rStyle w:val="documenttitleCell"/>
                <w:rFonts w:ascii="Arial" w:eastAsia="Century Gothic" w:hAnsi="Arial" w:cs="Arial"/>
                <w:b/>
                <w:bCs/>
                <w:color w:val="252932"/>
                <w:sz w:val="32"/>
                <w:szCs w:val="32"/>
              </w:rPr>
            </w:pPr>
          </w:p>
          <w:p w14:paraId="16FDEC32" w14:textId="77777777" w:rsidR="00627769" w:rsidRPr="004C2AEC" w:rsidRDefault="00C17085" w:rsidP="004C2AEC">
            <w:pPr>
              <w:pStyle w:val="documentsectionsectiontitle"/>
              <w:spacing w:before="90" w:line="276" w:lineRule="auto"/>
              <w:ind w:left="160"/>
              <w:jc w:val="both"/>
              <w:rPr>
                <w:rStyle w:val="documenttitleCell"/>
                <w:rFonts w:ascii="Arial" w:eastAsia="Century Gothic" w:hAnsi="Arial" w:cs="Arial"/>
                <w:b/>
                <w:bCs/>
                <w:color w:val="17365D"/>
                <w:sz w:val="32"/>
                <w:szCs w:val="32"/>
              </w:rPr>
            </w:pPr>
            <w:proofErr w:type="spellStart"/>
            <w:r w:rsidRPr="004C2AEC">
              <w:rPr>
                <w:rStyle w:val="documenttitleCell"/>
                <w:rFonts w:ascii="Arial" w:eastAsia="Century Gothic" w:hAnsi="Arial" w:cs="Arial"/>
                <w:b/>
                <w:bCs/>
                <w:color w:val="17365D"/>
                <w:sz w:val="32"/>
                <w:szCs w:val="32"/>
              </w:rPr>
              <w:t>Компетенции</w:t>
            </w:r>
            <w:proofErr w:type="spellEnd"/>
          </w:p>
        </w:tc>
      </w:tr>
    </w:tbl>
    <w:p w14:paraId="0B49E802" w14:textId="4687806D" w:rsidR="00C625F7" w:rsidRDefault="00C625F7" w:rsidP="00C625F7">
      <w:pPr>
        <w:pStyle w:val="a3"/>
        <w:spacing w:line="276" w:lineRule="auto"/>
        <w:ind w:left="3280"/>
        <w:jc w:val="both"/>
        <w:rPr>
          <w:rStyle w:val="documentratingfieldp"/>
          <w:rFonts w:ascii="Arial" w:eastAsia="Century Gothic" w:hAnsi="Arial" w:cs="Arial"/>
          <w:sz w:val="22"/>
          <w:szCs w:val="22"/>
          <w:lang w:val="ru-RU"/>
        </w:rPr>
      </w:pPr>
    </w:p>
    <w:p w14:paraId="5E2EDAA9" w14:textId="77777777" w:rsidR="00D61F4E" w:rsidRPr="004C2AEC" w:rsidRDefault="00D61F4E" w:rsidP="00C625F7">
      <w:pPr>
        <w:pStyle w:val="a3"/>
        <w:spacing w:line="276" w:lineRule="auto"/>
        <w:ind w:left="3280"/>
        <w:jc w:val="both"/>
        <w:rPr>
          <w:rStyle w:val="documentratingfieldp"/>
          <w:rFonts w:ascii="Arial" w:eastAsia="Century Gothic" w:hAnsi="Arial" w:cs="Arial"/>
          <w:sz w:val="22"/>
          <w:szCs w:val="22"/>
          <w:lang w:val="ru-RU"/>
        </w:rPr>
      </w:pPr>
    </w:p>
    <w:p w14:paraId="2D565BD6" w14:textId="4D115161" w:rsidR="00627769" w:rsidRPr="004C2AEC" w:rsidRDefault="00E3588B" w:rsidP="00777FDE">
      <w:pPr>
        <w:pStyle w:val="a3"/>
        <w:numPr>
          <w:ilvl w:val="0"/>
          <w:numId w:val="14"/>
        </w:numPr>
        <w:spacing w:line="276" w:lineRule="auto"/>
        <w:jc w:val="both"/>
        <w:rPr>
          <w:rStyle w:val="documentratingfieldp"/>
          <w:rFonts w:ascii="Arial" w:eastAsia="Century Gothic" w:hAnsi="Arial" w:cs="Arial"/>
          <w:sz w:val="22"/>
          <w:szCs w:val="22"/>
          <w:lang w:val="ru-RU"/>
        </w:rPr>
      </w:pPr>
      <w:r>
        <w:rPr>
          <w:rStyle w:val="documentratingfieldp"/>
          <w:rFonts w:ascii="Arial" w:eastAsia="Century Gothic" w:hAnsi="Arial" w:cs="Arial"/>
          <w:sz w:val="22"/>
          <w:szCs w:val="22"/>
          <w:lang w:val="ru-RU"/>
        </w:rPr>
        <w:t xml:space="preserve">Знание решений </w:t>
      </w:r>
      <w:r>
        <w:rPr>
          <w:rStyle w:val="documentratingfieldp"/>
          <w:rFonts w:ascii="Arial" w:eastAsia="Century Gothic" w:hAnsi="Arial" w:cs="Arial"/>
          <w:sz w:val="22"/>
          <w:szCs w:val="22"/>
        </w:rPr>
        <w:t>SAP</w:t>
      </w:r>
      <w:r w:rsidRPr="00E3588B">
        <w:rPr>
          <w:rStyle w:val="documentratingfieldp"/>
          <w:rFonts w:ascii="Arial" w:eastAsia="Century Gothic" w:hAnsi="Arial" w:cs="Arial"/>
          <w:sz w:val="22"/>
          <w:szCs w:val="22"/>
          <w:lang w:val="ru-RU"/>
        </w:rPr>
        <w:t xml:space="preserve"> (</w:t>
      </w:r>
      <w:r>
        <w:rPr>
          <w:rStyle w:val="documentratingfieldp"/>
          <w:rFonts w:ascii="Arial" w:eastAsia="Century Gothic" w:hAnsi="Arial" w:cs="Arial"/>
          <w:sz w:val="22"/>
          <w:szCs w:val="22"/>
        </w:rPr>
        <w:t>TM</w:t>
      </w:r>
      <w:r w:rsidR="00C94875">
        <w:rPr>
          <w:rStyle w:val="documentratingfieldp"/>
          <w:rFonts w:ascii="Arial" w:eastAsia="Century Gothic" w:hAnsi="Arial" w:cs="Arial"/>
          <w:sz w:val="22"/>
          <w:szCs w:val="22"/>
          <w:lang w:val="ru-RU"/>
        </w:rPr>
        <w:t>(</w:t>
      </w:r>
      <w:proofErr w:type="spellStart"/>
      <w:r w:rsidR="00C94875">
        <w:rPr>
          <w:rStyle w:val="documentratingfieldp"/>
          <w:rFonts w:ascii="Arial" w:eastAsia="Century Gothic" w:hAnsi="Arial" w:cs="Arial"/>
          <w:sz w:val="22"/>
          <w:szCs w:val="22"/>
        </w:rPr>
        <w:t>Sertified</w:t>
      </w:r>
      <w:proofErr w:type="spellEnd"/>
      <w:r w:rsidR="00C94875">
        <w:rPr>
          <w:rStyle w:val="documentratingfieldp"/>
          <w:rFonts w:ascii="Arial" w:eastAsia="Century Gothic" w:hAnsi="Arial" w:cs="Arial"/>
          <w:sz w:val="22"/>
          <w:szCs w:val="22"/>
        </w:rPr>
        <w:t>)</w:t>
      </w:r>
      <w:r w:rsidRPr="00E3588B">
        <w:rPr>
          <w:rStyle w:val="documentratingfieldp"/>
          <w:rFonts w:ascii="Arial" w:eastAsia="Century Gothic" w:hAnsi="Arial" w:cs="Arial"/>
          <w:sz w:val="22"/>
          <w:szCs w:val="22"/>
          <w:lang w:val="ru-RU"/>
        </w:rPr>
        <w:t xml:space="preserve">, </w:t>
      </w:r>
      <w:r>
        <w:rPr>
          <w:rStyle w:val="documentratingfieldp"/>
          <w:rFonts w:ascii="Arial" w:eastAsia="Century Gothic" w:hAnsi="Arial" w:cs="Arial"/>
          <w:sz w:val="22"/>
          <w:szCs w:val="22"/>
        </w:rPr>
        <w:t>SD</w:t>
      </w:r>
      <w:r w:rsidRPr="00E3588B">
        <w:rPr>
          <w:rStyle w:val="documentratingfieldp"/>
          <w:rFonts w:ascii="Arial" w:eastAsia="Century Gothic" w:hAnsi="Arial" w:cs="Arial"/>
          <w:sz w:val="22"/>
          <w:szCs w:val="22"/>
          <w:lang w:val="ru-RU"/>
        </w:rPr>
        <w:t xml:space="preserve">, </w:t>
      </w:r>
      <w:r>
        <w:rPr>
          <w:rStyle w:val="documentratingfieldp"/>
          <w:rFonts w:ascii="Arial" w:eastAsia="Century Gothic" w:hAnsi="Arial" w:cs="Arial"/>
          <w:sz w:val="22"/>
          <w:szCs w:val="22"/>
        </w:rPr>
        <w:t>MM</w:t>
      </w:r>
      <w:r w:rsidRPr="00E3588B">
        <w:rPr>
          <w:rStyle w:val="documentratingfieldp"/>
          <w:rFonts w:ascii="Arial" w:eastAsia="Century Gothic" w:hAnsi="Arial" w:cs="Arial"/>
          <w:sz w:val="22"/>
          <w:szCs w:val="22"/>
          <w:lang w:val="ru-RU"/>
        </w:rPr>
        <w:t xml:space="preserve">, </w:t>
      </w:r>
      <w:r>
        <w:rPr>
          <w:rStyle w:val="documentratingfieldp"/>
          <w:rFonts w:ascii="Arial" w:eastAsia="Century Gothic" w:hAnsi="Arial" w:cs="Arial"/>
          <w:sz w:val="22"/>
          <w:szCs w:val="22"/>
        </w:rPr>
        <w:t>PO</w:t>
      </w:r>
      <w:r w:rsidRPr="00E3588B">
        <w:rPr>
          <w:rStyle w:val="documentratingfieldp"/>
          <w:rFonts w:ascii="Arial" w:eastAsia="Century Gothic" w:hAnsi="Arial" w:cs="Arial"/>
          <w:sz w:val="22"/>
          <w:szCs w:val="22"/>
          <w:lang w:val="ru-RU"/>
        </w:rPr>
        <w:t>)</w:t>
      </w:r>
    </w:p>
    <w:p w14:paraId="650DE2AD" w14:textId="67AF86DE" w:rsidR="00627769" w:rsidRPr="004C2AEC" w:rsidRDefault="00E3588B" w:rsidP="00777FDE">
      <w:pPr>
        <w:pStyle w:val="documentsinglecolumn"/>
        <w:numPr>
          <w:ilvl w:val="0"/>
          <w:numId w:val="14"/>
        </w:numPr>
        <w:spacing w:before="100" w:line="276" w:lineRule="auto"/>
        <w:jc w:val="both"/>
        <w:rPr>
          <w:rFonts w:ascii="Arial" w:eastAsia="Century Gothic" w:hAnsi="Arial" w:cs="Arial"/>
          <w:sz w:val="22"/>
          <w:szCs w:val="22"/>
          <w:lang w:val="ru-RU"/>
        </w:rPr>
      </w:pPr>
      <w:r>
        <w:rPr>
          <w:rStyle w:val="documentratingfieldp"/>
          <w:rFonts w:ascii="Arial" w:eastAsia="Century Gothic" w:hAnsi="Arial" w:cs="Arial"/>
          <w:sz w:val="22"/>
          <w:szCs w:val="22"/>
          <w:lang w:val="ru-RU"/>
        </w:rPr>
        <w:t>Реализация проекта полного цикла</w:t>
      </w:r>
    </w:p>
    <w:p w14:paraId="60BE010E" w14:textId="083CD05D" w:rsidR="00627769" w:rsidRDefault="00E3588B" w:rsidP="00777FDE">
      <w:pPr>
        <w:pStyle w:val="documentsinglecolumn"/>
        <w:numPr>
          <w:ilvl w:val="0"/>
          <w:numId w:val="14"/>
        </w:numPr>
        <w:spacing w:before="100" w:line="276" w:lineRule="auto"/>
        <w:jc w:val="both"/>
        <w:rPr>
          <w:rStyle w:val="documentratingfieldp"/>
          <w:rFonts w:ascii="Arial" w:eastAsia="Century Gothic" w:hAnsi="Arial" w:cs="Arial"/>
          <w:sz w:val="22"/>
          <w:szCs w:val="22"/>
          <w:lang w:val="ru-RU"/>
        </w:rPr>
      </w:pPr>
      <w:r>
        <w:rPr>
          <w:rStyle w:val="documentratingfieldp"/>
          <w:rFonts w:ascii="Arial" w:eastAsia="Century Gothic" w:hAnsi="Arial" w:cs="Arial"/>
          <w:sz w:val="22"/>
          <w:szCs w:val="22"/>
          <w:lang w:val="ru-RU"/>
        </w:rPr>
        <w:t>Написа</w:t>
      </w:r>
      <w:r w:rsidR="00A91008">
        <w:rPr>
          <w:rStyle w:val="documentratingfieldp"/>
          <w:rFonts w:ascii="Arial" w:eastAsia="Century Gothic" w:hAnsi="Arial" w:cs="Arial"/>
          <w:sz w:val="22"/>
          <w:szCs w:val="22"/>
          <w:lang w:val="ru-RU"/>
        </w:rPr>
        <w:t>ние технических заданий на разработки</w:t>
      </w:r>
    </w:p>
    <w:p w14:paraId="20122FF7" w14:textId="13EBF8A1" w:rsidR="00A91008" w:rsidRDefault="00A91008" w:rsidP="00777FDE">
      <w:pPr>
        <w:pStyle w:val="documentsinglecolumn"/>
        <w:numPr>
          <w:ilvl w:val="0"/>
          <w:numId w:val="14"/>
        </w:numPr>
        <w:spacing w:before="100" w:line="276" w:lineRule="auto"/>
        <w:jc w:val="both"/>
        <w:rPr>
          <w:rStyle w:val="documentratingfieldp"/>
          <w:rFonts w:ascii="Arial" w:eastAsia="Century Gothic" w:hAnsi="Arial" w:cs="Arial"/>
          <w:sz w:val="22"/>
          <w:szCs w:val="22"/>
          <w:lang w:val="ru-RU"/>
        </w:rPr>
      </w:pPr>
      <w:r>
        <w:rPr>
          <w:rStyle w:val="documentratingfieldp"/>
          <w:rFonts w:ascii="Arial" w:eastAsia="Century Gothic" w:hAnsi="Arial" w:cs="Arial"/>
          <w:sz w:val="22"/>
          <w:szCs w:val="22"/>
          <w:lang w:val="ru-RU"/>
        </w:rPr>
        <w:t>Реализация интеграционных решений</w:t>
      </w:r>
    </w:p>
    <w:p w14:paraId="5EAE07B0" w14:textId="44EAD1AC" w:rsidR="000F503E" w:rsidRDefault="000F503E" w:rsidP="00777FDE">
      <w:pPr>
        <w:pStyle w:val="documentsinglecolumn"/>
        <w:numPr>
          <w:ilvl w:val="0"/>
          <w:numId w:val="14"/>
        </w:numPr>
        <w:spacing w:before="100" w:line="276" w:lineRule="auto"/>
        <w:jc w:val="both"/>
        <w:rPr>
          <w:rStyle w:val="documentratingfieldp"/>
          <w:rFonts w:ascii="Arial" w:eastAsia="Century Gothic" w:hAnsi="Arial" w:cs="Arial"/>
          <w:sz w:val="22"/>
          <w:szCs w:val="22"/>
          <w:lang w:val="ru-RU"/>
        </w:rPr>
      </w:pPr>
      <w:r>
        <w:rPr>
          <w:rStyle w:val="documentratingfieldp"/>
          <w:rFonts w:ascii="Arial" w:eastAsia="Century Gothic" w:hAnsi="Arial" w:cs="Arial"/>
          <w:sz w:val="22"/>
          <w:szCs w:val="22"/>
          <w:lang w:val="ru-RU"/>
        </w:rPr>
        <w:t>Написание и защита проектных решений</w:t>
      </w:r>
    </w:p>
    <w:p w14:paraId="1E2DDDAA" w14:textId="42DB39B9" w:rsidR="00777FDE" w:rsidRPr="00754875" w:rsidRDefault="00A91008" w:rsidP="00F06BAB">
      <w:pPr>
        <w:pStyle w:val="documentsinglecolumn"/>
        <w:numPr>
          <w:ilvl w:val="0"/>
          <w:numId w:val="14"/>
        </w:numPr>
        <w:spacing w:before="100" w:line="276" w:lineRule="auto"/>
        <w:jc w:val="both"/>
        <w:rPr>
          <w:rFonts w:ascii="Arial" w:eastAsia="Century Gothic" w:hAnsi="Arial" w:cs="Arial"/>
          <w:sz w:val="22"/>
          <w:szCs w:val="22"/>
          <w:lang w:val="ru-RU"/>
        </w:rPr>
      </w:pPr>
      <w:r w:rsidRPr="00754875">
        <w:rPr>
          <w:rStyle w:val="documentratingfieldp"/>
          <w:rFonts w:ascii="Arial" w:eastAsia="Century Gothic" w:hAnsi="Arial" w:cs="Arial"/>
          <w:sz w:val="22"/>
          <w:szCs w:val="22"/>
          <w:lang w:val="ru-RU"/>
        </w:rPr>
        <w:t>Отладка кода</w:t>
      </w:r>
    </w:p>
    <w:tbl>
      <w:tblPr>
        <w:tblW w:w="0" w:type="auto"/>
        <w:tblCellSpacing w:w="0" w:type="dxa"/>
        <w:tblBorders>
          <w:bottom w:val="single" w:sz="8" w:space="0" w:color="CCCCCC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00"/>
        <w:gridCol w:w="10680"/>
      </w:tblGrid>
      <w:tr w:rsidR="00627769" w:rsidRPr="0019763E" w14:paraId="4D639EAE" w14:textId="77777777" w:rsidTr="004C2AEC">
        <w:trPr>
          <w:tblCellSpacing w:w="0" w:type="dxa"/>
        </w:trPr>
        <w:tc>
          <w:tcPr>
            <w:tcW w:w="6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09D896A" w14:textId="4CF6BCA7" w:rsidR="00627769" w:rsidRPr="004C2AEC" w:rsidRDefault="00D61F4E" w:rsidP="004C2AEC">
            <w:pPr>
              <w:pStyle w:val="documentsectionheadingIcon"/>
              <w:spacing w:before="400" w:line="276" w:lineRule="auto"/>
              <w:jc w:val="both"/>
              <w:rPr>
                <w:rStyle w:val="documenticonCell"/>
                <w:rFonts w:ascii="Arial" w:eastAsia="Century Gothic" w:hAnsi="Arial" w:cs="Arial"/>
                <w:b/>
                <w:bCs/>
                <w:color w:val="17365D"/>
                <w:sz w:val="22"/>
                <w:szCs w:val="22"/>
              </w:rPr>
            </w:pPr>
            <w:r w:rsidRPr="004C2AEC">
              <w:rPr>
                <w:rStyle w:val="documenticonCell"/>
                <w:rFonts w:ascii="Arial" w:eastAsia="Century Gothic" w:hAnsi="Arial" w:cs="Arial"/>
                <w:b/>
                <w:bCs/>
                <w:noProof/>
                <w:color w:val="17365D"/>
                <w:sz w:val="22"/>
                <w:szCs w:val="22"/>
              </w:rPr>
              <w:drawing>
                <wp:inline distT="0" distB="0" distL="0" distR="0" wp14:anchorId="6411F1F0" wp14:editId="09CB07CB">
                  <wp:extent cx="371475" cy="371475"/>
                  <wp:effectExtent l="0" t="0" r="0" b="0"/>
                  <wp:docPr id="5" name="Рисунок 1000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00010"/>
                          <pic:cNvPicPr>
                            <a:picLocks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6AD8C5D" w14:textId="77777777" w:rsidR="00702699" w:rsidRPr="004C2AEC" w:rsidRDefault="00702699" w:rsidP="004C2AEC">
            <w:pPr>
              <w:pStyle w:val="documentsectionsectiontitle"/>
              <w:spacing w:before="90" w:line="276" w:lineRule="auto"/>
              <w:ind w:left="160"/>
              <w:jc w:val="both"/>
              <w:rPr>
                <w:rStyle w:val="documenttitleCell"/>
                <w:rFonts w:ascii="Arial" w:eastAsia="Century Gothic" w:hAnsi="Arial" w:cs="Arial"/>
                <w:b/>
                <w:bCs/>
                <w:color w:val="17365D"/>
                <w:sz w:val="32"/>
                <w:szCs w:val="32"/>
              </w:rPr>
            </w:pPr>
          </w:p>
          <w:p w14:paraId="1AEE91FF" w14:textId="77777777" w:rsidR="00627769" w:rsidRPr="004C2AEC" w:rsidRDefault="00C17085" w:rsidP="004C2AEC">
            <w:pPr>
              <w:pStyle w:val="documentsectionsectiontitle"/>
              <w:spacing w:before="90" w:line="276" w:lineRule="auto"/>
              <w:ind w:left="160"/>
              <w:jc w:val="both"/>
              <w:rPr>
                <w:rStyle w:val="documenttitleCell"/>
                <w:rFonts w:ascii="Arial" w:eastAsia="Century Gothic" w:hAnsi="Arial" w:cs="Arial"/>
                <w:b/>
                <w:bCs/>
                <w:color w:val="17365D"/>
                <w:sz w:val="32"/>
                <w:szCs w:val="32"/>
              </w:rPr>
            </w:pPr>
            <w:proofErr w:type="spellStart"/>
            <w:r w:rsidRPr="004C2AEC">
              <w:rPr>
                <w:rStyle w:val="documenttitleCell"/>
                <w:rFonts w:ascii="Arial" w:eastAsia="Century Gothic" w:hAnsi="Arial" w:cs="Arial"/>
                <w:b/>
                <w:bCs/>
                <w:color w:val="17365D"/>
                <w:sz w:val="32"/>
                <w:szCs w:val="32"/>
              </w:rPr>
              <w:t>Опыт</w:t>
            </w:r>
            <w:proofErr w:type="spellEnd"/>
            <w:r w:rsidRPr="004C2AEC">
              <w:rPr>
                <w:rStyle w:val="documenttitleCell"/>
                <w:rFonts w:ascii="Arial" w:eastAsia="Century Gothic" w:hAnsi="Arial" w:cs="Arial"/>
                <w:b/>
                <w:bCs/>
                <w:color w:val="17365D"/>
                <w:sz w:val="32"/>
                <w:szCs w:val="32"/>
              </w:rPr>
              <w:t xml:space="preserve"> </w:t>
            </w:r>
            <w:proofErr w:type="spellStart"/>
            <w:r w:rsidRPr="004C2AEC">
              <w:rPr>
                <w:rStyle w:val="documenttitleCell"/>
                <w:rFonts w:ascii="Arial" w:eastAsia="Century Gothic" w:hAnsi="Arial" w:cs="Arial"/>
                <w:b/>
                <w:bCs/>
                <w:color w:val="17365D"/>
                <w:sz w:val="32"/>
                <w:szCs w:val="32"/>
              </w:rPr>
              <w:t>работы</w:t>
            </w:r>
            <w:proofErr w:type="spellEnd"/>
          </w:p>
        </w:tc>
      </w:tr>
    </w:tbl>
    <w:p w14:paraId="01CB5826" w14:textId="77777777" w:rsidR="00627769" w:rsidRPr="004C2AEC" w:rsidRDefault="00627769" w:rsidP="00777FDE">
      <w:pPr>
        <w:spacing w:line="276" w:lineRule="auto"/>
        <w:jc w:val="both"/>
        <w:rPr>
          <w:rFonts w:ascii="Arial" w:hAnsi="Arial" w:cs="Arial"/>
          <w:vanish/>
        </w:rPr>
      </w:pPr>
    </w:p>
    <w:tbl>
      <w:tblPr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627769" w:rsidRPr="00C94875" w14:paraId="6DC9DA18" w14:textId="77777777" w:rsidTr="004C2AEC">
        <w:trPr>
          <w:tblCellSpacing w:w="0" w:type="dxa"/>
        </w:trPr>
        <w:tc>
          <w:tcPr>
            <w:tcW w:w="2550" w:type="dxa"/>
            <w:shd w:val="clear" w:color="auto" w:fill="auto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71016299" w14:textId="7FBF5E11" w:rsidR="00627769" w:rsidRPr="004C2AEC" w:rsidRDefault="00C17085" w:rsidP="004C2AEC">
            <w:pPr>
              <w:pStyle w:val="spandateswrapperParagraph"/>
              <w:pBdr>
                <w:right w:val="none" w:sz="0" w:space="0" w:color="auto"/>
              </w:pBdr>
              <w:spacing w:line="276" w:lineRule="auto"/>
              <w:ind w:right="450"/>
              <w:rPr>
                <w:rStyle w:val="spandateswrapper"/>
                <w:rFonts w:ascii="Arial" w:eastAsia="Century Gothic" w:hAnsi="Arial" w:cs="Arial"/>
                <w:sz w:val="4"/>
                <w:szCs w:val="4"/>
                <w:lang w:val="ru-RU"/>
              </w:rPr>
            </w:pPr>
            <w:r w:rsidRPr="004C2AEC">
              <w:rPr>
                <w:rStyle w:val="txtBold"/>
                <w:rFonts w:ascii="Arial" w:eastAsia="Century Gothic" w:hAnsi="Arial" w:cs="Arial"/>
              </w:rPr>
              <w:t>20</w:t>
            </w:r>
            <w:r w:rsidR="00760DF8">
              <w:rPr>
                <w:rStyle w:val="txtBold"/>
                <w:rFonts w:ascii="Arial" w:eastAsia="Century Gothic" w:hAnsi="Arial" w:cs="Arial"/>
                <w:lang w:val="ru-RU"/>
              </w:rPr>
              <w:t>15</w:t>
            </w:r>
            <w:r w:rsidRPr="004C2AEC">
              <w:rPr>
                <w:rStyle w:val="spandateswrapper"/>
                <w:rFonts w:ascii="Arial" w:eastAsia="Century Gothic" w:hAnsi="Arial" w:cs="Arial"/>
              </w:rPr>
              <w:t xml:space="preserve"> </w:t>
            </w:r>
            <w:r w:rsidR="00702699" w:rsidRPr="004C2AEC">
              <w:rPr>
                <w:rStyle w:val="txtBold"/>
                <w:rFonts w:ascii="Arial" w:eastAsia="Century Gothic" w:hAnsi="Arial" w:cs="Arial"/>
              </w:rPr>
              <w:t>–</w:t>
            </w:r>
            <w:r w:rsidRPr="004C2AEC">
              <w:rPr>
                <w:rStyle w:val="txtBold"/>
                <w:rFonts w:ascii="Arial" w:eastAsia="Century Gothic" w:hAnsi="Arial" w:cs="Arial"/>
              </w:rPr>
              <w:t xml:space="preserve"> </w:t>
            </w:r>
            <w:proofErr w:type="spellStart"/>
            <w:proofErr w:type="gramStart"/>
            <w:r w:rsidR="00702699" w:rsidRPr="004C2AEC">
              <w:rPr>
                <w:rStyle w:val="txtBold"/>
                <w:rFonts w:ascii="Arial" w:eastAsia="Century Gothic" w:hAnsi="Arial" w:cs="Arial"/>
                <w:lang w:val="ru-RU"/>
              </w:rPr>
              <w:t>наст.время</w:t>
            </w:r>
            <w:proofErr w:type="spellEnd"/>
            <w:proofErr w:type="gramEnd"/>
          </w:p>
        </w:tc>
        <w:tc>
          <w:tcPr>
            <w:tcW w:w="8730" w:type="dxa"/>
            <w:shd w:val="clear" w:color="auto" w:fill="auto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5D307BA6" w14:textId="665D1242" w:rsidR="00627769" w:rsidRPr="00D61F4E" w:rsidRDefault="00A84244" w:rsidP="004C2AEC">
            <w:pPr>
              <w:pStyle w:val="spandateswrapperParagraph"/>
              <w:pBdr>
                <w:right w:val="none" w:sz="0" w:space="0" w:color="auto"/>
              </w:pBdr>
              <w:spacing w:line="276" w:lineRule="auto"/>
              <w:ind w:right="450"/>
              <w:jc w:val="both"/>
              <w:rPr>
                <w:rStyle w:val="txtBold"/>
                <w:rFonts w:ascii="Arial" w:eastAsia="Century Gothic" w:hAnsi="Arial" w:cs="Arial"/>
                <w:color w:val="FF0000"/>
                <w:rtl/>
                <w:lang w:val="ru-RU" w:bidi="he-IL"/>
              </w:rPr>
            </w:pPr>
            <w:hyperlink r:id="rId15" w:history="1">
              <w:proofErr w:type="spellStart"/>
              <w:r w:rsidR="00A46588" w:rsidRPr="00A46588">
                <w:rPr>
                  <w:rStyle w:val="a4"/>
                  <w:rFonts w:ascii="Arial" w:eastAsia="Century Gothic" w:hAnsi="Arial" w:cs="Arial"/>
                  <w:b/>
                  <w:bCs/>
                  <w:color w:val="auto"/>
                  <w:sz w:val="28"/>
                  <w:szCs w:val="28"/>
                </w:rPr>
                <w:t>Bearingpoint</w:t>
              </w:r>
              <w:proofErr w:type="spellEnd"/>
            </w:hyperlink>
            <w:r w:rsidR="00D61F4E" w:rsidRPr="00D61F4E">
              <w:rPr>
                <w:rStyle w:val="documentmb5"/>
                <w:rFonts w:ascii="Arial" w:eastAsia="Century Gothic" w:hAnsi="Arial" w:cs="Arial" w:hint="cs"/>
                <w:color w:val="FF0000"/>
                <w:rtl/>
                <w:lang w:val="ru-RU" w:bidi="he-IL"/>
              </w:rPr>
              <w:t>:</w:t>
            </w:r>
          </w:p>
          <w:p w14:paraId="280467A6" w14:textId="5EFBA416" w:rsidR="00627769" w:rsidRPr="00A46588" w:rsidRDefault="00A46588" w:rsidP="004C2AEC">
            <w:pPr>
              <w:pStyle w:val="documentmb5Paragraph"/>
              <w:spacing w:after="100" w:line="276" w:lineRule="auto"/>
              <w:ind w:right="300"/>
              <w:jc w:val="both"/>
              <w:rPr>
                <w:rStyle w:val="span"/>
                <w:rFonts w:ascii="Arial" w:eastAsia="Century Gothic" w:hAnsi="Arial" w:cs="Arial"/>
                <w:b/>
                <w:bCs/>
                <w:sz w:val="22"/>
                <w:szCs w:val="22"/>
                <w:rtl/>
                <w:lang w:val="ru-RU" w:bidi="he-IL"/>
              </w:rPr>
            </w:pPr>
            <w:r>
              <w:rPr>
                <w:rStyle w:val="span"/>
                <w:rFonts w:ascii="Arial" w:eastAsia="Century Gothic" w:hAnsi="Arial" w:cs="Arial"/>
                <w:b/>
                <w:bCs/>
                <w:sz w:val="22"/>
                <w:szCs w:val="22"/>
                <w:lang w:val="ru-RU"/>
              </w:rPr>
              <w:t>Старший Бизнес-Консультант</w:t>
            </w:r>
          </w:p>
          <w:p w14:paraId="1F0AEB87" w14:textId="4A60FE88" w:rsidR="0053049D" w:rsidRDefault="0053049D" w:rsidP="0053049D">
            <w:pPr>
              <w:pStyle w:val="documentmb5Paragraph"/>
              <w:spacing w:after="100" w:line="276" w:lineRule="auto"/>
              <w:ind w:right="300"/>
              <w:jc w:val="both"/>
              <w:rPr>
                <w:rStyle w:val="divdocumentjobtitle"/>
                <w:rFonts w:eastAsia="Century Gothic"/>
                <w:b/>
                <w:lang w:val="ru-RU"/>
              </w:rPr>
            </w:pPr>
            <w:r w:rsidRPr="00511015">
              <w:rPr>
                <w:rStyle w:val="divdocumentjobtitle"/>
                <w:rFonts w:eastAsia="Century Gothic"/>
                <w:b/>
                <w:lang w:val="ru-RU"/>
              </w:rPr>
              <w:t xml:space="preserve">Проект внедрения SAP TM в компании </w:t>
            </w:r>
            <w:r>
              <w:rPr>
                <w:rStyle w:val="divdocumentjobtitle"/>
                <w:rFonts w:eastAsia="Century Gothic"/>
                <w:b/>
                <w:lang w:val="ru-RU"/>
              </w:rPr>
              <w:t>Сегежа</w:t>
            </w:r>
            <w:r w:rsidRPr="00511015">
              <w:rPr>
                <w:rStyle w:val="divdocumentjobtitle"/>
                <w:rFonts w:eastAsia="Century Gothic"/>
                <w:b/>
                <w:lang w:val="ru-RU"/>
              </w:rPr>
              <w:t xml:space="preserve"> (</w:t>
            </w:r>
            <w:r>
              <w:rPr>
                <w:rStyle w:val="divdocumentjobtitle"/>
                <w:rFonts w:eastAsia="Century Gothic"/>
                <w:b/>
                <w:lang w:val="ru-RU"/>
              </w:rPr>
              <w:t xml:space="preserve">ст. </w:t>
            </w:r>
            <w:r w:rsidRPr="00511015">
              <w:rPr>
                <w:rStyle w:val="divdocumentjobtitle"/>
                <w:rFonts w:eastAsia="Century Gothic"/>
                <w:b/>
                <w:lang w:val="ru-RU"/>
              </w:rPr>
              <w:t>консультант)</w:t>
            </w:r>
          </w:p>
          <w:p w14:paraId="00FA5D08" w14:textId="77777777" w:rsidR="0053049D" w:rsidRPr="00D61F4E" w:rsidRDefault="0053049D" w:rsidP="0053049D">
            <w:pPr>
              <w:pStyle w:val="documentmb5Paragraph"/>
              <w:spacing w:after="100" w:line="276" w:lineRule="auto"/>
              <w:ind w:right="300"/>
              <w:jc w:val="both"/>
              <w:rPr>
                <w:rStyle w:val="documenttwocolparasinglecolumn"/>
                <w:rFonts w:ascii="Arial" w:eastAsia="Century Gothic" w:hAnsi="Arial" w:cs="Arial"/>
                <w:b/>
                <w:bCs/>
                <w:sz w:val="22"/>
                <w:szCs w:val="22"/>
                <w:rtl/>
                <w:lang w:val="ru-RU" w:bidi="he-IL"/>
              </w:rPr>
            </w:pPr>
            <w:r>
              <w:rPr>
                <w:rStyle w:val="documenttwocolparasinglecolumn"/>
                <w:rFonts w:ascii="Arial" w:eastAsia="Century Gothic" w:hAnsi="Arial" w:cs="Arial"/>
                <w:b/>
                <w:bCs/>
                <w:sz w:val="22"/>
                <w:szCs w:val="22"/>
                <w:lang w:val="ru-RU" w:bidi="he-IL"/>
              </w:rPr>
              <w:t>Обязанности на проекте</w:t>
            </w:r>
            <w:r>
              <w:rPr>
                <w:rStyle w:val="documenttwocolparasinglecolumn"/>
                <w:rFonts w:ascii="Arial" w:eastAsia="Century Gothic" w:hAnsi="Arial" w:cs="Arial" w:hint="cs"/>
                <w:b/>
                <w:bCs/>
                <w:sz w:val="22"/>
                <w:szCs w:val="22"/>
                <w:rtl/>
                <w:lang w:val="ru-RU" w:bidi="he-IL"/>
              </w:rPr>
              <w:t>:</w:t>
            </w:r>
          </w:p>
          <w:p w14:paraId="1FCFBE38" w14:textId="2646CDCC" w:rsidR="0053049D" w:rsidRDefault="0053049D" w:rsidP="0053049D">
            <w:pPr>
              <w:pStyle w:val="documentulli"/>
              <w:numPr>
                <w:ilvl w:val="0"/>
                <w:numId w:val="11"/>
              </w:numPr>
              <w:spacing w:line="276" w:lineRule="auto"/>
              <w:ind w:left="300" w:right="300" w:hanging="261"/>
              <w:jc w:val="both"/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</w:pPr>
            <w:r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  <w:t>Реализация проекта полного цикла</w:t>
            </w:r>
          </w:p>
          <w:p w14:paraId="7FC13AAA" w14:textId="1AC17D39" w:rsidR="0053049D" w:rsidRDefault="0053049D" w:rsidP="0053049D">
            <w:pPr>
              <w:pStyle w:val="documentulli"/>
              <w:numPr>
                <w:ilvl w:val="0"/>
                <w:numId w:val="11"/>
              </w:numPr>
              <w:spacing w:line="276" w:lineRule="auto"/>
              <w:ind w:left="300" w:right="300" w:hanging="261"/>
              <w:jc w:val="both"/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</w:pPr>
            <w:r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  <w:t>Руководство группой Логистики на проекте</w:t>
            </w:r>
          </w:p>
          <w:p w14:paraId="6AC57CEC" w14:textId="77777777" w:rsidR="0053049D" w:rsidRPr="00DD10C1" w:rsidRDefault="0053049D" w:rsidP="0053049D">
            <w:pPr>
              <w:pStyle w:val="documentulli"/>
              <w:spacing w:line="276" w:lineRule="auto"/>
              <w:ind w:left="300" w:right="300"/>
              <w:jc w:val="both"/>
              <w:rPr>
                <w:rFonts w:ascii="Arial" w:eastAsia="Century Gothic" w:hAnsi="Arial" w:cs="Arial"/>
                <w:sz w:val="22"/>
                <w:szCs w:val="22"/>
                <w:lang w:val="ru-RU"/>
              </w:rPr>
            </w:pPr>
          </w:p>
          <w:p w14:paraId="35564CCA" w14:textId="77777777" w:rsidR="0053049D" w:rsidRPr="009A7FAE" w:rsidRDefault="0053049D" w:rsidP="0053049D">
            <w:pPr>
              <w:pStyle w:val="p"/>
              <w:spacing w:line="276" w:lineRule="auto"/>
              <w:ind w:right="300"/>
              <w:jc w:val="both"/>
              <w:rPr>
                <w:rStyle w:val="span"/>
                <w:rFonts w:ascii="Arial" w:eastAsia="Century Gothic" w:hAnsi="Arial" w:cs="Arial"/>
                <w:sz w:val="22"/>
                <w:szCs w:val="22"/>
              </w:rPr>
            </w:pPr>
            <w:proofErr w:type="spellStart"/>
            <w:r w:rsidRPr="004C2AEC">
              <w:rPr>
                <w:rStyle w:val="11"/>
                <w:rFonts w:ascii="Arial" w:eastAsia="Century Gothic" w:hAnsi="Arial" w:cs="Arial"/>
                <w:b/>
                <w:bCs/>
                <w:sz w:val="22"/>
                <w:szCs w:val="22"/>
              </w:rPr>
              <w:t>Достижения</w:t>
            </w:r>
            <w:proofErr w:type="spellEnd"/>
            <w:r w:rsidRPr="004C2AEC">
              <w:rPr>
                <w:rStyle w:val="11"/>
                <w:rFonts w:ascii="Arial" w:eastAsia="Century Gothic" w:hAnsi="Arial" w:cs="Arial"/>
                <w:b/>
                <w:bCs/>
                <w:sz w:val="22"/>
                <w:szCs w:val="22"/>
              </w:rPr>
              <w:t>:</w:t>
            </w:r>
          </w:p>
          <w:p w14:paraId="28101471" w14:textId="098E46D2" w:rsidR="005347C9" w:rsidRDefault="0053049D" w:rsidP="0053049D">
            <w:pPr>
              <w:pStyle w:val="documentulli"/>
              <w:numPr>
                <w:ilvl w:val="0"/>
                <w:numId w:val="11"/>
              </w:numPr>
              <w:spacing w:line="276" w:lineRule="auto"/>
              <w:ind w:left="300" w:right="300" w:hanging="261"/>
              <w:jc w:val="both"/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</w:pPr>
            <w:r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  <w:t>Успешный старт системы</w:t>
            </w:r>
            <w:r w:rsidR="005347C9"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  <w:t xml:space="preserve"> на 3</w:t>
            </w:r>
            <w:r w:rsidR="00EF0501"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  <w:t>-х пилотных</w:t>
            </w:r>
            <w:r w:rsidR="005347C9"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  <w:t xml:space="preserve"> БЕ Заказчика</w:t>
            </w:r>
            <w:r w:rsidR="00EF0501"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  <w:t>, с последующим тиражом на дополнительные БЕ</w:t>
            </w:r>
          </w:p>
          <w:p w14:paraId="74BB034D" w14:textId="55D5D43F" w:rsidR="005347C9" w:rsidRDefault="005347C9" w:rsidP="0053049D">
            <w:pPr>
              <w:pStyle w:val="documentulli"/>
              <w:numPr>
                <w:ilvl w:val="0"/>
                <w:numId w:val="11"/>
              </w:numPr>
              <w:spacing w:line="276" w:lineRule="auto"/>
              <w:ind w:left="300" w:right="300" w:hanging="261"/>
              <w:jc w:val="both"/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</w:pPr>
            <w:r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  <w:t xml:space="preserve">Первое в России внедрение решения </w:t>
            </w:r>
            <w:r>
              <w:rPr>
                <w:rStyle w:val="span"/>
                <w:rFonts w:ascii="Arial" w:eastAsia="Century Gothic" w:hAnsi="Arial" w:cs="Arial"/>
                <w:sz w:val="22"/>
                <w:szCs w:val="22"/>
              </w:rPr>
              <w:t>TM</w:t>
            </w:r>
            <w:r w:rsidRPr="005347C9"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  <w:t xml:space="preserve"> </w:t>
            </w:r>
            <w:r>
              <w:rPr>
                <w:rStyle w:val="span"/>
                <w:rFonts w:ascii="Arial" w:eastAsia="Century Gothic" w:hAnsi="Arial" w:cs="Arial"/>
                <w:sz w:val="22"/>
                <w:szCs w:val="22"/>
              </w:rPr>
              <w:t>c</w:t>
            </w:r>
            <w:r w:rsidRPr="005347C9"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  <w:t xml:space="preserve"> </w:t>
            </w:r>
            <w:r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  <w:t>интеграцией с ЭТРАН (грузоотправитель)</w:t>
            </w:r>
          </w:p>
          <w:p w14:paraId="528EBB03" w14:textId="0CD6161B" w:rsidR="005347C9" w:rsidRPr="005347C9" w:rsidRDefault="005347C9" w:rsidP="0053049D">
            <w:pPr>
              <w:pStyle w:val="documentulli"/>
              <w:numPr>
                <w:ilvl w:val="0"/>
                <w:numId w:val="11"/>
              </w:numPr>
              <w:spacing w:line="276" w:lineRule="auto"/>
              <w:ind w:left="300" w:right="300" w:hanging="261"/>
              <w:jc w:val="both"/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</w:pPr>
            <w:r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  <w:lastRenderedPageBreak/>
              <w:t xml:space="preserve">Успешный старт в срок интеграции </w:t>
            </w:r>
            <w:r>
              <w:rPr>
                <w:rStyle w:val="span"/>
                <w:rFonts w:ascii="Arial" w:eastAsia="Century Gothic" w:hAnsi="Arial" w:cs="Arial"/>
                <w:sz w:val="22"/>
                <w:szCs w:val="22"/>
              </w:rPr>
              <w:t>SAP</w:t>
            </w:r>
            <w:r w:rsidRPr="005347C9"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  <w:t xml:space="preserve"> </w:t>
            </w:r>
            <w:r>
              <w:rPr>
                <w:rStyle w:val="span"/>
                <w:rFonts w:ascii="Arial" w:eastAsia="Century Gothic" w:hAnsi="Arial" w:cs="Arial"/>
                <w:sz w:val="22"/>
                <w:szCs w:val="22"/>
              </w:rPr>
              <w:t>TM</w:t>
            </w:r>
            <w:r w:rsidRPr="005347C9"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  <w:t xml:space="preserve"> </w:t>
            </w:r>
            <w:r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  <w:t xml:space="preserve">и тендерного решения </w:t>
            </w:r>
            <w:proofErr w:type="spellStart"/>
            <w:r>
              <w:rPr>
                <w:rStyle w:val="span"/>
                <w:rFonts w:ascii="Arial" w:eastAsia="Century Gothic" w:hAnsi="Arial" w:cs="Arial"/>
                <w:sz w:val="22"/>
                <w:szCs w:val="22"/>
              </w:rPr>
              <w:t>Transporeon</w:t>
            </w:r>
            <w:proofErr w:type="spellEnd"/>
          </w:p>
          <w:p w14:paraId="0C1ACA2D" w14:textId="6795BC80" w:rsidR="005347C9" w:rsidRDefault="005347C9" w:rsidP="0053049D">
            <w:pPr>
              <w:pStyle w:val="documentulli"/>
              <w:numPr>
                <w:ilvl w:val="0"/>
                <w:numId w:val="11"/>
              </w:numPr>
              <w:spacing w:line="276" w:lineRule="auto"/>
              <w:ind w:left="300" w:right="300" w:hanging="261"/>
              <w:jc w:val="both"/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</w:pPr>
            <w:r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  <w:t xml:space="preserve">Реализация </w:t>
            </w:r>
            <w:r w:rsidR="0060372C"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  <w:t>всех требований Заказчика согласно концепции “</w:t>
            </w:r>
            <w:r w:rsidR="0060372C">
              <w:rPr>
                <w:rStyle w:val="span"/>
                <w:rFonts w:ascii="Arial" w:eastAsia="Century Gothic" w:hAnsi="Arial" w:cs="Arial"/>
                <w:sz w:val="22"/>
                <w:szCs w:val="22"/>
              </w:rPr>
              <w:t>Zero</w:t>
            </w:r>
            <w:r w:rsidR="0060372C" w:rsidRPr="0060372C"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  <w:t xml:space="preserve"> </w:t>
            </w:r>
            <w:r w:rsidR="0060372C">
              <w:rPr>
                <w:rStyle w:val="span"/>
                <w:rFonts w:ascii="Arial" w:eastAsia="Century Gothic" w:hAnsi="Arial" w:cs="Arial"/>
                <w:sz w:val="22"/>
                <w:szCs w:val="22"/>
              </w:rPr>
              <w:t>ABAP</w:t>
            </w:r>
            <w:r w:rsidR="0060372C" w:rsidRPr="0060372C"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  <w:t xml:space="preserve">”, </w:t>
            </w:r>
            <w:r w:rsidR="0060372C"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  <w:t>когда максимально используется стандартный функционал</w:t>
            </w:r>
          </w:p>
          <w:p w14:paraId="138FC7C1" w14:textId="552E6BB5" w:rsidR="0060372C" w:rsidRDefault="0060372C" w:rsidP="0053049D">
            <w:pPr>
              <w:pStyle w:val="documentulli"/>
              <w:numPr>
                <w:ilvl w:val="0"/>
                <w:numId w:val="11"/>
              </w:numPr>
              <w:spacing w:line="276" w:lineRule="auto"/>
              <w:ind w:left="300" w:right="300" w:hanging="261"/>
              <w:jc w:val="both"/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</w:pPr>
            <w:r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  <w:t>Реализация решения по Путевым Листам для собственного автопарка</w:t>
            </w:r>
          </w:p>
          <w:p w14:paraId="0AD6E07F" w14:textId="77777777" w:rsidR="005347C9" w:rsidRDefault="005347C9" w:rsidP="005347C9">
            <w:pPr>
              <w:pStyle w:val="documentulli"/>
              <w:spacing w:line="276" w:lineRule="auto"/>
              <w:ind w:right="300"/>
              <w:jc w:val="both"/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</w:pPr>
          </w:p>
          <w:p w14:paraId="4ACCC051" w14:textId="706F2679" w:rsidR="0053049D" w:rsidRDefault="0053049D" w:rsidP="005347C9">
            <w:pPr>
              <w:pStyle w:val="documentulli"/>
              <w:spacing w:line="276" w:lineRule="auto"/>
              <w:ind w:right="300"/>
              <w:jc w:val="both"/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</w:pPr>
            <w:r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  <w:t xml:space="preserve"> </w:t>
            </w:r>
          </w:p>
          <w:p w14:paraId="182DE575" w14:textId="183E02A7" w:rsidR="00A46588" w:rsidRDefault="00A46588" w:rsidP="00A46588">
            <w:pPr>
              <w:pStyle w:val="documentmb5Paragraph"/>
              <w:spacing w:after="100" w:line="276" w:lineRule="auto"/>
              <w:ind w:right="300"/>
              <w:jc w:val="both"/>
              <w:rPr>
                <w:rStyle w:val="divdocumentjobtitle"/>
                <w:rFonts w:eastAsia="Century Gothic"/>
                <w:b/>
                <w:lang w:val="ru-RU"/>
              </w:rPr>
            </w:pPr>
            <w:r w:rsidRPr="00511015">
              <w:rPr>
                <w:rStyle w:val="divdocumentjobtitle"/>
                <w:rFonts w:eastAsia="Century Gothic"/>
                <w:b/>
                <w:lang w:val="ru-RU"/>
              </w:rPr>
              <w:t xml:space="preserve">Проект внедрения SAP TM в компании </w:t>
            </w:r>
            <w:r>
              <w:rPr>
                <w:rStyle w:val="divdocumentjobtitle"/>
                <w:rFonts w:eastAsia="Century Gothic"/>
                <w:b/>
                <w:lang w:val="ru-RU"/>
              </w:rPr>
              <w:t>Мираторг</w:t>
            </w:r>
            <w:r w:rsidRPr="00511015">
              <w:rPr>
                <w:rStyle w:val="divdocumentjobtitle"/>
                <w:rFonts w:eastAsia="Century Gothic"/>
                <w:b/>
                <w:lang w:val="ru-RU"/>
              </w:rPr>
              <w:t xml:space="preserve"> (консультант)</w:t>
            </w:r>
          </w:p>
          <w:p w14:paraId="33C8767F" w14:textId="77777777" w:rsidR="00A46588" w:rsidRPr="00D61F4E" w:rsidRDefault="00A46588" w:rsidP="00A46588">
            <w:pPr>
              <w:pStyle w:val="documentmb5Paragraph"/>
              <w:spacing w:after="100" w:line="276" w:lineRule="auto"/>
              <w:ind w:right="300"/>
              <w:jc w:val="both"/>
              <w:rPr>
                <w:rStyle w:val="documenttwocolparasinglecolumn"/>
                <w:rFonts w:ascii="Arial" w:eastAsia="Century Gothic" w:hAnsi="Arial" w:cs="Arial"/>
                <w:b/>
                <w:bCs/>
                <w:sz w:val="22"/>
                <w:szCs w:val="22"/>
                <w:rtl/>
                <w:lang w:val="ru-RU" w:bidi="he-IL"/>
              </w:rPr>
            </w:pPr>
            <w:r>
              <w:rPr>
                <w:rStyle w:val="documenttwocolparasinglecolumn"/>
                <w:rFonts w:ascii="Arial" w:eastAsia="Century Gothic" w:hAnsi="Arial" w:cs="Arial"/>
                <w:b/>
                <w:bCs/>
                <w:sz w:val="22"/>
                <w:szCs w:val="22"/>
                <w:lang w:val="ru-RU" w:bidi="he-IL"/>
              </w:rPr>
              <w:t>Обязанности на проекте</w:t>
            </w:r>
            <w:r>
              <w:rPr>
                <w:rStyle w:val="documenttwocolparasinglecolumn"/>
                <w:rFonts w:ascii="Arial" w:eastAsia="Century Gothic" w:hAnsi="Arial" w:cs="Arial" w:hint="cs"/>
                <w:b/>
                <w:bCs/>
                <w:sz w:val="22"/>
                <w:szCs w:val="22"/>
                <w:rtl/>
                <w:lang w:val="ru-RU" w:bidi="he-IL"/>
              </w:rPr>
              <w:t>:</w:t>
            </w:r>
          </w:p>
          <w:p w14:paraId="32AB6BCF" w14:textId="77777777" w:rsidR="00A46588" w:rsidRDefault="00A46588" w:rsidP="00A46588">
            <w:pPr>
              <w:pStyle w:val="documentulli"/>
              <w:numPr>
                <w:ilvl w:val="0"/>
                <w:numId w:val="11"/>
              </w:numPr>
              <w:spacing w:line="276" w:lineRule="auto"/>
              <w:ind w:left="300" w:right="300" w:hanging="261"/>
              <w:jc w:val="both"/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</w:pPr>
            <w:r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  <w:t>Поддержка пользователей в период старта продуктивной эксплуатации системы, подготовка учебных материалов</w:t>
            </w:r>
          </w:p>
          <w:p w14:paraId="7553B113" w14:textId="77777777" w:rsidR="00A46588" w:rsidRDefault="00A46588" w:rsidP="00A46588">
            <w:pPr>
              <w:pStyle w:val="documentulli"/>
              <w:numPr>
                <w:ilvl w:val="0"/>
                <w:numId w:val="11"/>
              </w:numPr>
              <w:spacing w:line="276" w:lineRule="auto"/>
              <w:ind w:left="300" w:right="300" w:hanging="261"/>
              <w:jc w:val="both"/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</w:pPr>
            <w:r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  <w:t>Поиск, отладка и устранение ошибок в системе</w:t>
            </w:r>
          </w:p>
          <w:p w14:paraId="61DAF50F" w14:textId="77777777" w:rsidR="00A46588" w:rsidRPr="00DD10C1" w:rsidRDefault="00A46588" w:rsidP="00A46588">
            <w:pPr>
              <w:pStyle w:val="documentulli"/>
              <w:spacing w:line="276" w:lineRule="auto"/>
              <w:ind w:left="300" w:right="300"/>
              <w:jc w:val="both"/>
              <w:rPr>
                <w:rFonts w:ascii="Arial" w:eastAsia="Century Gothic" w:hAnsi="Arial" w:cs="Arial"/>
                <w:sz w:val="22"/>
                <w:szCs w:val="22"/>
                <w:lang w:val="ru-RU"/>
              </w:rPr>
            </w:pPr>
          </w:p>
          <w:p w14:paraId="27F83E41" w14:textId="77777777" w:rsidR="00A46588" w:rsidRPr="009A7FAE" w:rsidRDefault="00A46588" w:rsidP="00A46588">
            <w:pPr>
              <w:pStyle w:val="p"/>
              <w:spacing w:line="276" w:lineRule="auto"/>
              <w:ind w:right="300"/>
              <w:jc w:val="both"/>
              <w:rPr>
                <w:rStyle w:val="span"/>
                <w:rFonts w:ascii="Arial" w:eastAsia="Century Gothic" w:hAnsi="Arial" w:cs="Arial"/>
                <w:sz w:val="22"/>
                <w:szCs w:val="22"/>
              </w:rPr>
            </w:pPr>
            <w:proofErr w:type="spellStart"/>
            <w:r w:rsidRPr="004C2AEC">
              <w:rPr>
                <w:rStyle w:val="11"/>
                <w:rFonts w:ascii="Arial" w:eastAsia="Century Gothic" w:hAnsi="Arial" w:cs="Arial"/>
                <w:b/>
                <w:bCs/>
                <w:sz w:val="22"/>
                <w:szCs w:val="22"/>
              </w:rPr>
              <w:t>Достижения</w:t>
            </w:r>
            <w:proofErr w:type="spellEnd"/>
            <w:r w:rsidRPr="004C2AEC">
              <w:rPr>
                <w:rStyle w:val="11"/>
                <w:rFonts w:ascii="Arial" w:eastAsia="Century Gothic" w:hAnsi="Arial" w:cs="Arial"/>
                <w:b/>
                <w:bCs/>
                <w:sz w:val="22"/>
                <w:szCs w:val="22"/>
              </w:rPr>
              <w:t>:</w:t>
            </w:r>
          </w:p>
          <w:p w14:paraId="79791C7A" w14:textId="66B70933" w:rsidR="00A46588" w:rsidRDefault="00A46588" w:rsidP="00A46588">
            <w:pPr>
              <w:pStyle w:val="documentulli"/>
              <w:numPr>
                <w:ilvl w:val="0"/>
                <w:numId w:val="11"/>
              </w:numPr>
              <w:spacing w:line="276" w:lineRule="auto"/>
              <w:ind w:left="300" w:right="300" w:hanging="261"/>
              <w:jc w:val="both"/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</w:pPr>
            <w:r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  <w:t xml:space="preserve">Успешный старт системы </w:t>
            </w:r>
          </w:p>
          <w:p w14:paraId="4E4DC290" w14:textId="77777777" w:rsidR="00A46588" w:rsidRDefault="00A46588" w:rsidP="00511015">
            <w:pPr>
              <w:pStyle w:val="documentmb5Paragraph"/>
              <w:spacing w:after="100" w:line="276" w:lineRule="auto"/>
              <w:ind w:right="300"/>
              <w:jc w:val="both"/>
              <w:rPr>
                <w:rStyle w:val="divdocumentjobtitle"/>
                <w:rFonts w:eastAsia="Century Gothic"/>
                <w:b/>
                <w:lang w:val="ru-RU"/>
              </w:rPr>
            </w:pPr>
          </w:p>
          <w:p w14:paraId="1EFAE207" w14:textId="7F6B3143" w:rsidR="00511015" w:rsidRDefault="00511015" w:rsidP="00511015">
            <w:pPr>
              <w:pStyle w:val="documentmb5Paragraph"/>
              <w:spacing w:after="100" w:line="276" w:lineRule="auto"/>
              <w:ind w:right="300"/>
              <w:jc w:val="both"/>
              <w:rPr>
                <w:rStyle w:val="divdocumentjobtitle"/>
                <w:rFonts w:eastAsia="Century Gothic"/>
                <w:b/>
                <w:lang w:val="ru-RU"/>
              </w:rPr>
            </w:pPr>
            <w:r w:rsidRPr="00511015">
              <w:rPr>
                <w:rStyle w:val="divdocumentjobtitle"/>
                <w:rFonts w:eastAsia="Century Gothic"/>
                <w:b/>
                <w:lang w:val="ru-RU"/>
              </w:rPr>
              <w:t>Проект внедрения SAP TM в компании СПК (консультант)</w:t>
            </w:r>
          </w:p>
          <w:p w14:paraId="178A9409" w14:textId="26C2EC95" w:rsidR="00511015" w:rsidRPr="00D61F4E" w:rsidRDefault="00511015" w:rsidP="00511015">
            <w:pPr>
              <w:pStyle w:val="documentmb5Paragraph"/>
              <w:spacing w:after="100" w:line="276" w:lineRule="auto"/>
              <w:ind w:right="300"/>
              <w:jc w:val="both"/>
              <w:rPr>
                <w:rStyle w:val="documenttwocolparasinglecolumn"/>
                <w:rFonts w:ascii="Arial" w:eastAsia="Century Gothic" w:hAnsi="Arial" w:cs="Arial"/>
                <w:b/>
                <w:bCs/>
                <w:sz w:val="22"/>
                <w:szCs w:val="22"/>
                <w:rtl/>
                <w:lang w:val="ru-RU" w:bidi="he-IL"/>
              </w:rPr>
            </w:pPr>
            <w:r>
              <w:rPr>
                <w:rStyle w:val="documenttwocolparasinglecolumn"/>
                <w:rFonts w:ascii="Arial" w:eastAsia="Century Gothic" w:hAnsi="Arial" w:cs="Arial"/>
                <w:b/>
                <w:bCs/>
                <w:sz w:val="22"/>
                <w:szCs w:val="22"/>
                <w:lang w:val="ru-RU" w:bidi="he-IL"/>
              </w:rPr>
              <w:t>Обязанности на проекте</w:t>
            </w:r>
            <w:r>
              <w:rPr>
                <w:rStyle w:val="documenttwocolparasinglecolumn"/>
                <w:rFonts w:ascii="Arial" w:eastAsia="Century Gothic" w:hAnsi="Arial" w:cs="Arial" w:hint="cs"/>
                <w:b/>
                <w:bCs/>
                <w:sz w:val="22"/>
                <w:szCs w:val="22"/>
                <w:rtl/>
                <w:lang w:val="ru-RU" w:bidi="he-IL"/>
              </w:rPr>
              <w:t>:</w:t>
            </w:r>
          </w:p>
          <w:p w14:paraId="3A5DC97A" w14:textId="745C9377" w:rsidR="00511015" w:rsidRDefault="000476EE" w:rsidP="00511015">
            <w:pPr>
              <w:pStyle w:val="documentulli"/>
              <w:numPr>
                <w:ilvl w:val="0"/>
                <w:numId w:val="11"/>
              </w:numPr>
              <w:spacing w:line="276" w:lineRule="auto"/>
              <w:ind w:left="300" w:right="300" w:hanging="261"/>
              <w:jc w:val="both"/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</w:pPr>
            <w:r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  <w:t>Реализация проекта полного цикла от обследования до передачи функционала Заказчику</w:t>
            </w:r>
          </w:p>
          <w:p w14:paraId="1D6D5672" w14:textId="77777777" w:rsidR="00511015" w:rsidRPr="00DD10C1" w:rsidRDefault="00511015" w:rsidP="00511015">
            <w:pPr>
              <w:pStyle w:val="documentulli"/>
              <w:spacing w:line="276" w:lineRule="auto"/>
              <w:ind w:left="300" w:right="300"/>
              <w:jc w:val="both"/>
              <w:rPr>
                <w:rFonts w:ascii="Arial" w:eastAsia="Century Gothic" w:hAnsi="Arial" w:cs="Arial"/>
                <w:sz w:val="22"/>
                <w:szCs w:val="22"/>
                <w:lang w:val="ru-RU"/>
              </w:rPr>
            </w:pPr>
          </w:p>
          <w:p w14:paraId="069A23AB" w14:textId="77777777" w:rsidR="00511015" w:rsidRPr="009A7FAE" w:rsidRDefault="00511015" w:rsidP="00511015">
            <w:pPr>
              <w:pStyle w:val="p"/>
              <w:spacing w:line="276" w:lineRule="auto"/>
              <w:ind w:right="300"/>
              <w:jc w:val="both"/>
              <w:rPr>
                <w:rStyle w:val="span"/>
                <w:rFonts w:ascii="Arial" w:eastAsia="Century Gothic" w:hAnsi="Arial" w:cs="Arial"/>
                <w:sz w:val="22"/>
                <w:szCs w:val="22"/>
              </w:rPr>
            </w:pPr>
            <w:proofErr w:type="spellStart"/>
            <w:r w:rsidRPr="004C2AEC">
              <w:rPr>
                <w:rStyle w:val="11"/>
                <w:rFonts w:ascii="Arial" w:eastAsia="Century Gothic" w:hAnsi="Arial" w:cs="Arial"/>
                <w:b/>
                <w:bCs/>
                <w:sz w:val="22"/>
                <w:szCs w:val="22"/>
              </w:rPr>
              <w:t>Достижения</w:t>
            </w:r>
            <w:proofErr w:type="spellEnd"/>
            <w:r w:rsidRPr="004C2AEC">
              <w:rPr>
                <w:rStyle w:val="11"/>
                <w:rFonts w:ascii="Arial" w:eastAsia="Century Gothic" w:hAnsi="Arial" w:cs="Arial"/>
                <w:b/>
                <w:bCs/>
                <w:sz w:val="22"/>
                <w:szCs w:val="22"/>
              </w:rPr>
              <w:t>:</w:t>
            </w:r>
          </w:p>
          <w:p w14:paraId="6256F8D6" w14:textId="11D72093" w:rsidR="00511015" w:rsidRDefault="000476EE" w:rsidP="00511015">
            <w:pPr>
              <w:pStyle w:val="documentulli"/>
              <w:numPr>
                <w:ilvl w:val="0"/>
                <w:numId w:val="11"/>
              </w:numPr>
              <w:spacing w:line="276" w:lineRule="auto"/>
              <w:ind w:left="300" w:right="300" w:hanging="261"/>
              <w:jc w:val="both"/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</w:pPr>
            <w:r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  <w:t>Успешно реализованный проект полного цикла</w:t>
            </w:r>
          </w:p>
          <w:p w14:paraId="050967C5" w14:textId="65DAE597" w:rsidR="00413853" w:rsidRDefault="00413853" w:rsidP="00511015">
            <w:pPr>
              <w:pStyle w:val="documentulli"/>
              <w:numPr>
                <w:ilvl w:val="0"/>
                <w:numId w:val="11"/>
              </w:numPr>
              <w:spacing w:line="276" w:lineRule="auto"/>
              <w:ind w:left="300" w:right="300" w:hanging="261"/>
              <w:jc w:val="both"/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</w:pPr>
            <w:r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  <w:t>Реализация автоматического расчета логистической стоимости по ряду параметров</w:t>
            </w:r>
          </w:p>
          <w:p w14:paraId="19A6D129" w14:textId="5DB5DAE6" w:rsidR="00413853" w:rsidRDefault="00413853" w:rsidP="00511015">
            <w:pPr>
              <w:pStyle w:val="documentulli"/>
              <w:numPr>
                <w:ilvl w:val="0"/>
                <w:numId w:val="11"/>
              </w:numPr>
              <w:spacing w:line="276" w:lineRule="auto"/>
              <w:ind w:left="300" w:right="300" w:hanging="261"/>
              <w:jc w:val="both"/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</w:pPr>
            <w:r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  <w:t xml:space="preserve">Реализация </w:t>
            </w:r>
            <w:r w:rsidR="00EF0501"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  <w:t xml:space="preserve">ряда нестандартных решений (интеграция с ГИС, </w:t>
            </w:r>
            <w:proofErr w:type="spellStart"/>
            <w:r w:rsidR="00EF0501"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  <w:t>лотирование</w:t>
            </w:r>
            <w:proofErr w:type="spellEnd"/>
            <w:r w:rsidR="00EF0501"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  <w:t xml:space="preserve"> перевозок для тендера, моделирование цены, и др.)</w:t>
            </w:r>
          </w:p>
          <w:p w14:paraId="2EAD3781" w14:textId="0D065217" w:rsidR="00413853" w:rsidRDefault="00413853" w:rsidP="00511015">
            <w:pPr>
              <w:pStyle w:val="documentulli"/>
              <w:numPr>
                <w:ilvl w:val="0"/>
                <w:numId w:val="11"/>
              </w:numPr>
              <w:spacing w:line="276" w:lineRule="auto"/>
              <w:ind w:left="300" w:right="300" w:hanging="261"/>
              <w:jc w:val="both"/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</w:pPr>
            <w:r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  <w:t>Успешный переход на тендерные процедуры через Портал Перевозчиков</w:t>
            </w:r>
          </w:p>
          <w:p w14:paraId="6FEC6CD3" w14:textId="77777777" w:rsidR="00511015" w:rsidRPr="00511015" w:rsidRDefault="00511015" w:rsidP="00DD10C1">
            <w:pPr>
              <w:pStyle w:val="documentmb5Paragraph"/>
              <w:spacing w:after="100" w:line="276" w:lineRule="auto"/>
              <w:ind w:right="300"/>
              <w:jc w:val="both"/>
              <w:rPr>
                <w:rStyle w:val="divdocumentjobtitle"/>
                <w:rFonts w:eastAsia="Century Gothic"/>
                <w:bCs/>
                <w:lang w:val="ru-RU"/>
              </w:rPr>
            </w:pPr>
          </w:p>
          <w:p w14:paraId="21EC51FA" w14:textId="5E409DA3" w:rsidR="00DD10C1" w:rsidRDefault="00DD10C1" w:rsidP="00DD10C1">
            <w:pPr>
              <w:pStyle w:val="documentmb5Paragraph"/>
              <w:spacing w:after="100" w:line="276" w:lineRule="auto"/>
              <w:ind w:right="300"/>
              <w:jc w:val="both"/>
              <w:rPr>
                <w:rStyle w:val="divdocumentjobtitle"/>
                <w:rFonts w:eastAsia="Century Gothic"/>
                <w:b/>
                <w:lang w:val="ru-RU"/>
              </w:rPr>
            </w:pPr>
            <w:r w:rsidRPr="00DD10C1">
              <w:rPr>
                <w:rStyle w:val="divdocumentjobtitle"/>
                <w:rFonts w:eastAsia="Century Gothic"/>
                <w:b/>
                <w:lang w:val="ru-RU"/>
              </w:rPr>
              <w:t xml:space="preserve">Проект внедрения SAP ERP в компании </w:t>
            </w:r>
            <w:proofErr w:type="spellStart"/>
            <w:r w:rsidRPr="00DD10C1">
              <w:rPr>
                <w:rStyle w:val="divdocumentjobtitle"/>
                <w:rFonts w:eastAsia="Century Gothic"/>
                <w:b/>
                <w:lang w:val="ru-RU"/>
              </w:rPr>
              <w:t>Норникель</w:t>
            </w:r>
            <w:proofErr w:type="spellEnd"/>
            <w:r w:rsidRPr="00DD10C1">
              <w:rPr>
                <w:rStyle w:val="divdocumentjobtitle"/>
                <w:rFonts w:eastAsia="Century Gothic"/>
                <w:b/>
                <w:lang w:val="ru-RU"/>
              </w:rPr>
              <w:t xml:space="preserve"> </w:t>
            </w:r>
            <w:r>
              <w:rPr>
                <w:rStyle w:val="divdocumentjobtitle"/>
                <w:rFonts w:eastAsia="Century Gothic"/>
                <w:b/>
                <w:lang w:val="ru-RU"/>
              </w:rPr>
              <w:t>– пилотный проект</w:t>
            </w:r>
            <w:r w:rsidRPr="00DD10C1">
              <w:rPr>
                <w:rStyle w:val="divdocumentjobtitle"/>
                <w:rFonts w:eastAsia="Century Gothic"/>
                <w:b/>
                <w:lang w:val="ru-RU"/>
              </w:rPr>
              <w:t xml:space="preserve"> </w:t>
            </w:r>
            <w:r>
              <w:rPr>
                <w:rStyle w:val="divdocumentjobtitle"/>
                <w:rFonts w:eastAsia="Century Gothic"/>
                <w:b/>
                <w:lang w:val="ru-RU"/>
              </w:rPr>
              <w:t xml:space="preserve">КГМК </w:t>
            </w:r>
            <w:r w:rsidRPr="00DD10C1">
              <w:rPr>
                <w:rStyle w:val="divdocumentjobtitle"/>
                <w:rFonts w:eastAsia="Century Gothic"/>
                <w:b/>
                <w:lang w:val="ru-RU"/>
              </w:rPr>
              <w:t>(аналитик)</w:t>
            </w:r>
            <w:r>
              <w:rPr>
                <w:rStyle w:val="divdocumentjobtitle"/>
                <w:rFonts w:eastAsia="Century Gothic"/>
                <w:b/>
                <w:lang w:val="ru-RU"/>
              </w:rPr>
              <w:t xml:space="preserve"> </w:t>
            </w:r>
          </w:p>
          <w:p w14:paraId="2B08A136" w14:textId="0AD17E70" w:rsidR="00DD10C1" w:rsidRPr="00D61F4E" w:rsidRDefault="00DD10C1" w:rsidP="00DD10C1">
            <w:pPr>
              <w:pStyle w:val="documentmb5Paragraph"/>
              <w:spacing w:after="100" w:line="276" w:lineRule="auto"/>
              <w:ind w:right="300"/>
              <w:jc w:val="both"/>
              <w:rPr>
                <w:rStyle w:val="documenttwocolparasinglecolumn"/>
                <w:rFonts w:ascii="Arial" w:eastAsia="Century Gothic" w:hAnsi="Arial" w:cs="Arial"/>
                <w:b/>
                <w:bCs/>
                <w:sz w:val="22"/>
                <w:szCs w:val="22"/>
                <w:rtl/>
                <w:lang w:val="ru-RU" w:bidi="he-IL"/>
              </w:rPr>
            </w:pPr>
            <w:r>
              <w:rPr>
                <w:rStyle w:val="documenttwocolparasinglecolumn"/>
                <w:rFonts w:ascii="Arial" w:eastAsia="Century Gothic" w:hAnsi="Arial" w:cs="Arial"/>
                <w:b/>
                <w:bCs/>
                <w:sz w:val="22"/>
                <w:szCs w:val="22"/>
                <w:lang w:val="ru-RU" w:bidi="he-IL"/>
              </w:rPr>
              <w:t>Обязанности на проекте</w:t>
            </w:r>
            <w:r>
              <w:rPr>
                <w:rStyle w:val="documenttwocolparasinglecolumn"/>
                <w:rFonts w:ascii="Arial" w:eastAsia="Century Gothic" w:hAnsi="Arial" w:cs="Arial" w:hint="cs"/>
                <w:b/>
                <w:bCs/>
                <w:sz w:val="22"/>
                <w:szCs w:val="22"/>
                <w:rtl/>
                <w:lang w:val="ru-RU" w:bidi="he-IL"/>
              </w:rPr>
              <w:t>:</w:t>
            </w:r>
          </w:p>
          <w:p w14:paraId="4BFF7135" w14:textId="77777777" w:rsidR="00DD10C1" w:rsidRDefault="00DD10C1" w:rsidP="00DD10C1">
            <w:pPr>
              <w:pStyle w:val="documentulli"/>
              <w:numPr>
                <w:ilvl w:val="0"/>
                <w:numId w:val="11"/>
              </w:numPr>
              <w:spacing w:line="276" w:lineRule="auto"/>
              <w:ind w:left="300" w:right="300" w:hanging="261"/>
              <w:jc w:val="both"/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</w:pPr>
            <w:r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  <w:t>Поддержка пользователей в период старта продуктивной эксплуатации системы, подготовка учебных материалов</w:t>
            </w:r>
          </w:p>
          <w:p w14:paraId="21A6D2DA" w14:textId="77777777" w:rsidR="00DD10C1" w:rsidRDefault="00DD10C1" w:rsidP="00DD10C1">
            <w:pPr>
              <w:pStyle w:val="documentulli"/>
              <w:numPr>
                <w:ilvl w:val="0"/>
                <w:numId w:val="11"/>
              </w:numPr>
              <w:spacing w:line="276" w:lineRule="auto"/>
              <w:ind w:left="300" w:right="300" w:hanging="261"/>
              <w:jc w:val="both"/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</w:pPr>
            <w:r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  <w:t>Поиск, отладка и устранение ошибок в системе</w:t>
            </w:r>
          </w:p>
          <w:p w14:paraId="4F1DE6A2" w14:textId="77777777" w:rsidR="00DD10C1" w:rsidRPr="00DD10C1" w:rsidRDefault="00DD10C1" w:rsidP="00DD10C1">
            <w:pPr>
              <w:pStyle w:val="documentulli"/>
              <w:spacing w:line="276" w:lineRule="auto"/>
              <w:ind w:left="300" w:right="300"/>
              <w:jc w:val="both"/>
              <w:rPr>
                <w:rFonts w:ascii="Arial" w:eastAsia="Century Gothic" w:hAnsi="Arial" w:cs="Arial"/>
                <w:sz w:val="22"/>
                <w:szCs w:val="22"/>
                <w:lang w:val="ru-RU"/>
              </w:rPr>
            </w:pPr>
          </w:p>
          <w:p w14:paraId="4925BA01" w14:textId="77777777" w:rsidR="00DD10C1" w:rsidRPr="009A7FAE" w:rsidRDefault="00DD10C1" w:rsidP="00DD10C1">
            <w:pPr>
              <w:pStyle w:val="p"/>
              <w:spacing w:line="276" w:lineRule="auto"/>
              <w:ind w:right="300"/>
              <w:jc w:val="both"/>
              <w:rPr>
                <w:rStyle w:val="span"/>
                <w:rFonts w:ascii="Arial" w:eastAsia="Century Gothic" w:hAnsi="Arial" w:cs="Arial"/>
                <w:sz w:val="22"/>
                <w:szCs w:val="22"/>
              </w:rPr>
            </w:pPr>
            <w:proofErr w:type="spellStart"/>
            <w:r w:rsidRPr="004C2AEC">
              <w:rPr>
                <w:rStyle w:val="11"/>
                <w:rFonts w:ascii="Arial" w:eastAsia="Century Gothic" w:hAnsi="Arial" w:cs="Arial"/>
                <w:b/>
                <w:bCs/>
                <w:sz w:val="22"/>
                <w:szCs w:val="22"/>
              </w:rPr>
              <w:t>Достижения</w:t>
            </w:r>
            <w:proofErr w:type="spellEnd"/>
            <w:r w:rsidRPr="004C2AEC">
              <w:rPr>
                <w:rStyle w:val="11"/>
                <w:rFonts w:ascii="Arial" w:eastAsia="Century Gothic" w:hAnsi="Arial" w:cs="Arial"/>
                <w:b/>
                <w:bCs/>
                <w:sz w:val="22"/>
                <w:szCs w:val="22"/>
              </w:rPr>
              <w:t>:</w:t>
            </w:r>
          </w:p>
          <w:p w14:paraId="475D9A72" w14:textId="4B328D22" w:rsidR="00DD10C1" w:rsidRDefault="002032AA" w:rsidP="00DD10C1">
            <w:pPr>
              <w:pStyle w:val="documentulli"/>
              <w:numPr>
                <w:ilvl w:val="0"/>
                <w:numId w:val="11"/>
              </w:numPr>
              <w:spacing w:line="276" w:lineRule="auto"/>
              <w:ind w:left="300" w:right="300" w:hanging="261"/>
              <w:jc w:val="both"/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</w:pPr>
            <w:r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  <w:t>Выстроил исключительно доверительные отношения с конечными пользователями Заказчика, внеся вклад в формирование положительного образа компании, что впоследствии помогло</w:t>
            </w:r>
            <w:r w:rsidR="00511015"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  <w:t xml:space="preserve"> выиграть последующие тендеры</w:t>
            </w:r>
          </w:p>
          <w:p w14:paraId="07B59B9F" w14:textId="77777777" w:rsidR="00DD10C1" w:rsidRDefault="00DD10C1" w:rsidP="00867055">
            <w:pPr>
              <w:pStyle w:val="documentmb5Paragraph"/>
              <w:spacing w:after="100" w:line="276" w:lineRule="auto"/>
              <w:ind w:right="300"/>
              <w:jc w:val="both"/>
              <w:rPr>
                <w:rStyle w:val="divdocumentjobtitle"/>
                <w:rFonts w:eastAsia="Century Gothic"/>
                <w:b/>
                <w:lang w:val="ru-RU"/>
              </w:rPr>
            </w:pPr>
          </w:p>
          <w:p w14:paraId="068E10A6" w14:textId="42245AA1" w:rsidR="008174F5" w:rsidRDefault="008174F5" w:rsidP="00867055">
            <w:pPr>
              <w:pStyle w:val="documentmb5Paragraph"/>
              <w:spacing w:after="100" w:line="276" w:lineRule="auto"/>
              <w:ind w:right="300"/>
              <w:jc w:val="both"/>
              <w:rPr>
                <w:rStyle w:val="divdocumentjobtitle"/>
                <w:rFonts w:eastAsia="Century Gothic"/>
                <w:b/>
                <w:lang w:val="ru-RU"/>
              </w:rPr>
            </w:pPr>
            <w:r w:rsidRPr="008174F5">
              <w:rPr>
                <w:rStyle w:val="divdocumentjobtitle"/>
                <w:rFonts w:eastAsia="Century Gothic"/>
                <w:b/>
                <w:lang w:val="ru-RU"/>
              </w:rPr>
              <w:t>Проект разработки ТЗ для внедрения ERP системы в компании Транснефть (аналитик)</w:t>
            </w:r>
          </w:p>
          <w:p w14:paraId="1C556001" w14:textId="66D4A36A" w:rsidR="00867055" w:rsidRPr="00D61F4E" w:rsidRDefault="00867055" w:rsidP="00867055">
            <w:pPr>
              <w:pStyle w:val="documentmb5Paragraph"/>
              <w:spacing w:after="100" w:line="276" w:lineRule="auto"/>
              <w:ind w:right="300"/>
              <w:jc w:val="both"/>
              <w:rPr>
                <w:rStyle w:val="documenttwocolparasinglecolumn"/>
                <w:rFonts w:ascii="Arial" w:eastAsia="Century Gothic" w:hAnsi="Arial" w:cs="Arial"/>
                <w:b/>
                <w:bCs/>
                <w:sz w:val="22"/>
                <w:szCs w:val="22"/>
                <w:rtl/>
                <w:lang w:val="ru-RU" w:bidi="he-IL"/>
              </w:rPr>
            </w:pPr>
            <w:r>
              <w:rPr>
                <w:rStyle w:val="documenttwocolparasinglecolumn"/>
                <w:rFonts w:ascii="Arial" w:eastAsia="Century Gothic" w:hAnsi="Arial" w:cs="Arial"/>
                <w:b/>
                <w:bCs/>
                <w:sz w:val="22"/>
                <w:szCs w:val="22"/>
                <w:lang w:val="ru-RU" w:bidi="he-IL"/>
              </w:rPr>
              <w:t>Обязанности на проекте</w:t>
            </w:r>
            <w:r>
              <w:rPr>
                <w:rStyle w:val="documenttwocolparasinglecolumn"/>
                <w:rFonts w:ascii="Arial" w:eastAsia="Century Gothic" w:hAnsi="Arial" w:cs="Arial" w:hint="cs"/>
                <w:b/>
                <w:bCs/>
                <w:sz w:val="22"/>
                <w:szCs w:val="22"/>
                <w:rtl/>
                <w:lang w:val="ru-RU" w:bidi="he-IL"/>
              </w:rPr>
              <w:t>:</w:t>
            </w:r>
          </w:p>
          <w:p w14:paraId="6315A459" w14:textId="1C6F69A3" w:rsidR="008174F5" w:rsidRDefault="008174F5" w:rsidP="008174F5">
            <w:pPr>
              <w:pStyle w:val="documentulli"/>
              <w:numPr>
                <w:ilvl w:val="0"/>
                <w:numId w:val="11"/>
              </w:numPr>
              <w:spacing w:line="276" w:lineRule="auto"/>
              <w:ind w:left="300" w:right="300" w:hanging="261"/>
              <w:jc w:val="both"/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</w:pPr>
            <w:r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  <w:lastRenderedPageBreak/>
              <w:t>Описание бизнес-процессов предприятия (ТОРО), построение схем БП</w:t>
            </w:r>
          </w:p>
          <w:p w14:paraId="6DF04B1A" w14:textId="04DBC231" w:rsidR="00867055" w:rsidRDefault="008174F5" w:rsidP="00867055">
            <w:pPr>
              <w:pStyle w:val="documentulli"/>
              <w:numPr>
                <w:ilvl w:val="0"/>
                <w:numId w:val="11"/>
              </w:numPr>
              <w:spacing w:line="276" w:lineRule="auto"/>
              <w:ind w:left="300" w:right="300" w:hanging="261"/>
              <w:jc w:val="both"/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</w:pPr>
            <w:r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  <w:t xml:space="preserve">Формирование требований по автоматизации в части каждого БП </w:t>
            </w:r>
          </w:p>
          <w:p w14:paraId="7DB57730" w14:textId="77777777" w:rsidR="00DD10C1" w:rsidRPr="00DD10C1" w:rsidRDefault="00DD10C1" w:rsidP="00DD10C1">
            <w:pPr>
              <w:pStyle w:val="documentulli"/>
              <w:spacing w:line="276" w:lineRule="auto"/>
              <w:ind w:left="300" w:right="300"/>
              <w:jc w:val="both"/>
              <w:rPr>
                <w:rFonts w:ascii="Arial" w:eastAsia="Century Gothic" w:hAnsi="Arial" w:cs="Arial"/>
                <w:sz w:val="22"/>
                <w:szCs w:val="22"/>
                <w:lang w:val="ru-RU"/>
              </w:rPr>
            </w:pPr>
          </w:p>
          <w:p w14:paraId="367E12D1" w14:textId="77777777" w:rsidR="00867055" w:rsidRPr="009A7FAE" w:rsidRDefault="00867055" w:rsidP="00867055">
            <w:pPr>
              <w:pStyle w:val="p"/>
              <w:spacing w:line="276" w:lineRule="auto"/>
              <w:ind w:right="300"/>
              <w:jc w:val="both"/>
              <w:rPr>
                <w:rStyle w:val="span"/>
                <w:rFonts w:ascii="Arial" w:eastAsia="Century Gothic" w:hAnsi="Arial" w:cs="Arial"/>
                <w:sz w:val="22"/>
                <w:szCs w:val="22"/>
              </w:rPr>
            </w:pPr>
            <w:proofErr w:type="spellStart"/>
            <w:r w:rsidRPr="004C2AEC">
              <w:rPr>
                <w:rStyle w:val="11"/>
                <w:rFonts w:ascii="Arial" w:eastAsia="Century Gothic" w:hAnsi="Arial" w:cs="Arial"/>
                <w:b/>
                <w:bCs/>
                <w:sz w:val="22"/>
                <w:szCs w:val="22"/>
              </w:rPr>
              <w:t>Достижения</w:t>
            </w:r>
            <w:proofErr w:type="spellEnd"/>
            <w:r w:rsidRPr="004C2AEC">
              <w:rPr>
                <w:rStyle w:val="11"/>
                <w:rFonts w:ascii="Arial" w:eastAsia="Century Gothic" w:hAnsi="Arial" w:cs="Arial"/>
                <w:b/>
                <w:bCs/>
                <w:sz w:val="22"/>
                <w:szCs w:val="22"/>
              </w:rPr>
              <w:t>:</w:t>
            </w:r>
          </w:p>
          <w:p w14:paraId="50544F1A" w14:textId="68C4221E" w:rsidR="00867055" w:rsidRDefault="00DD10C1" w:rsidP="00867055">
            <w:pPr>
              <w:pStyle w:val="documentulli"/>
              <w:numPr>
                <w:ilvl w:val="0"/>
                <w:numId w:val="11"/>
              </w:numPr>
              <w:spacing w:line="276" w:lineRule="auto"/>
              <w:ind w:left="300" w:right="300" w:hanging="261"/>
              <w:jc w:val="both"/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</w:pPr>
            <w:r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  <w:t>На основе обследования компании Заказчика были сформулированы функционально-технический требования для потенциальной информационной системы управления предприятием</w:t>
            </w:r>
          </w:p>
          <w:p w14:paraId="4735960A" w14:textId="77777777" w:rsidR="0051284F" w:rsidRPr="004C2AEC" w:rsidRDefault="0051284F" w:rsidP="00867055">
            <w:pPr>
              <w:pStyle w:val="documentulli"/>
              <w:pBdr>
                <w:left w:val="none" w:sz="0" w:space="0" w:color="auto"/>
              </w:pBdr>
              <w:spacing w:line="276" w:lineRule="auto"/>
              <w:ind w:right="300"/>
              <w:jc w:val="both"/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</w:pPr>
          </w:p>
        </w:tc>
      </w:tr>
      <w:tr w:rsidR="00867055" w:rsidRPr="00C94875" w14:paraId="5A3424DA" w14:textId="77777777" w:rsidTr="004C2AEC">
        <w:trPr>
          <w:tblCellSpacing w:w="0" w:type="dxa"/>
        </w:trPr>
        <w:tc>
          <w:tcPr>
            <w:tcW w:w="2550" w:type="dxa"/>
            <w:shd w:val="clear" w:color="auto" w:fill="auto"/>
            <w:tcMar>
              <w:top w:w="200" w:type="dxa"/>
              <w:left w:w="0" w:type="dxa"/>
              <w:bottom w:w="0" w:type="dxa"/>
              <w:right w:w="150" w:type="dxa"/>
            </w:tcMar>
          </w:tcPr>
          <w:p w14:paraId="10E58051" w14:textId="77777777" w:rsidR="00867055" w:rsidRPr="00867055" w:rsidRDefault="00867055" w:rsidP="004C2AEC">
            <w:pPr>
              <w:pStyle w:val="spandateswrapperParagraph"/>
              <w:pBdr>
                <w:right w:val="none" w:sz="0" w:space="0" w:color="auto"/>
              </w:pBdr>
              <w:spacing w:line="276" w:lineRule="auto"/>
              <w:ind w:right="450"/>
              <w:rPr>
                <w:rStyle w:val="txtBold"/>
                <w:rFonts w:ascii="Arial" w:eastAsia="Century Gothic" w:hAnsi="Arial" w:cs="Arial"/>
                <w:lang w:val="ru-RU"/>
              </w:rPr>
            </w:pPr>
          </w:p>
        </w:tc>
        <w:tc>
          <w:tcPr>
            <w:tcW w:w="8730" w:type="dxa"/>
            <w:shd w:val="clear" w:color="auto" w:fill="auto"/>
            <w:tcMar>
              <w:top w:w="200" w:type="dxa"/>
              <w:left w:w="0" w:type="dxa"/>
              <w:bottom w:w="0" w:type="dxa"/>
              <w:right w:w="0" w:type="dxa"/>
            </w:tcMar>
          </w:tcPr>
          <w:p w14:paraId="4F786E81" w14:textId="77777777" w:rsidR="00867055" w:rsidRPr="00867055" w:rsidRDefault="00867055" w:rsidP="004C2AEC">
            <w:pPr>
              <w:pStyle w:val="spandateswrapperParagraph"/>
              <w:pBdr>
                <w:right w:val="none" w:sz="0" w:space="0" w:color="auto"/>
              </w:pBdr>
              <w:spacing w:line="276" w:lineRule="auto"/>
              <w:ind w:right="450"/>
              <w:jc w:val="both"/>
              <w:rPr>
                <w:lang w:val="ru-RU"/>
              </w:rPr>
            </w:pPr>
          </w:p>
        </w:tc>
      </w:tr>
    </w:tbl>
    <w:p w14:paraId="73C0AA1A" w14:textId="77777777" w:rsidR="00627769" w:rsidRPr="00867055" w:rsidRDefault="00627769" w:rsidP="00777FDE">
      <w:pPr>
        <w:spacing w:line="276" w:lineRule="auto"/>
        <w:jc w:val="both"/>
        <w:rPr>
          <w:rFonts w:ascii="Arial" w:hAnsi="Arial" w:cs="Arial"/>
          <w:vanish/>
          <w:lang w:val="ru-RU"/>
        </w:rPr>
      </w:pPr>
    </w:p>
    <w:p w14:paraId="089B675C" w14:textId="77777777" w:rsidR="00627769" w:rsidRPr="00867055" w:rsidRDefault="00627769" w:rsidP="00777FDE">
      <w:pPr>
        <w:spacing w:line="276" w:lineRule="auto"/>
        <w:jc w:val="both"/>
        <w:rPr>
          <w:rFonts w:ascii="Arial" w:hAnsi="Arial" w:cs="Arial"/>
          <w:vanish/>
          <w:lang w:val="ru-RU"/>
        </w:rPr>
      </w:pPr>
    </w:p>
    <w:tbl>
      <w:tblPr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627769" w:rsidRPr="00C94875" w14:paraId="57DF3DF0" w14:textId="77777777" w:rsidTr="009C5185">
        <w:trPr>
          <w:tblCellSpacing w:w="0" w:type="dxa"/>
        </w:trPr>
        <w:tc>
          <w:tcPr>
            <w:tcW w:w="2550" w:type="dxa"/>
            <w:shd w:val="clear" w:color="auto" w:fill="auto"/>
            <w:tcMar>
              <w:top w:w="200" w:type="dxa"/>
              <w:left w:w="0" w:type="dxa"/>
              <w:bottom w:w="0" w:type="dxa"/>
              <w:right w:w="150" w:type="dxa"/>
            </w:tcMar>
          </w:tcPr>
          <w:p w14:paraId="4CD8EF3D" w14:textId="2BE27762" w:rsidR="00627769" w:rsidRPr="00867055" w:rsidRDefault="00627769" w:rsidP="004C2AEC">
            <w:pPr>
              <w:pStyle w:val="spandateswrapperParagraph"/>
              <w:pBdr>
                <w:right w:val="none" w:sz="0" w:space="0" w:color="auto"/>
              </w:pBdr>
              <w:spacing w:line="276" w:lineRule="auto"/>
              <w:ind w:right="450"/>
              <w:jc w:val="center"/>
              <w:rPr>
                <w:rStyle w:val="spandateswrapper"/>
                <w:rFonts w:ascii="Arial" w:eastAsia="Century Gothic" w:hAnsi="Arial" w:cs="Arial"/>
                <w:sz w:val="4"/>
                <w:szCs w:val="4"/>
                <w:lang w:val="ru-RU"/>
              </w:rPr>
            </w:pPr>
          </w:p>
        </w:tc>
        <w:tc>
          <w:tcPr>
            <w:tcW w:w="8730" w:type="dxa"/>
            <w:shd w:val="clear" w:color="auto" w:fill="auto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2C099DA2" w14:textId="4762B1CA" w:rsidR="00D05028" w:rsidRPr="000476EE" w:rsidRDefault="00D95A43" w:rsidP="00867055">
            <w:pPr>
              <w:pStyle w:val="spandateswrapperParagraph"/>
              <w:pBdr>
                <w:right w:val="none" w:sz="0" w:space="0" w:color="auto"/>
              </w:pBdr>
              <w:spacing w:line="276" w:lineRule="auto"/>
              <w:ind w:right="450"/>
              <w:jc w:val="both"/>
              <w:rPr>
                <w:rStyle w:val="divdocumentjobtitle"/>
                <w:rFonts w:eastAsia="Century Gothic"/>
                <w:b/>
                <w:lang w:val="ru-RU"/>
              </w:rPr>
            </w:pPr>
            <w:r w:rsidRPr="000476EE">
              <w:rPr>
                <w:rStyle w:val="divdocumentjobtitle"/>
                <w:rFonts w:eastAsia="Century Gothic"/>
                <w:b/>
                <w:lang w:val="ru-RU"/>
              </w:rPr>
              <w:t xml:space="preserve">Проект внедрения </w:t>
            </w:r>
            <w:r w:rsidRPr="00867055">
              <w:rPr>
                <w:rStyle w:val="divdocumentjobtitle"/>
                <w:rFonts w:eastAsia="Century Gothic"/>
                <w:b/>
                <w:lang w:val="ru-RU"/>
              </w:rPr>
              <w:t>SAP</w:t>
            </w:r>
            <w:r w:rsidRPr="000476EE">
              <w:rPr>
                <w:rStyle w:val="divdocumentjobtitle"/>
                <w:rFonts w:eastAsia="Century Gothic"/>
                <w:b/>
                <w:lang w:val="ru-RU"/>
              </w:rPr>
              <w:t xml:space="preserve"> </w:t>
            </w:r>
            <w:r w:rsidRPr="00867055">
              <w:rPr>
                <w:rStyle w:val="divdocumentjobtitle"/>
                <w:rFonts w:eastAsia="Century Gothic"/>
                <w:b/>
                <w:lang w:val="ru-RU"/>
              </w:rPr>
              <w:t>TM</w:t>
            </w:r>
            <w:r w:rsidRPr="000476EE">
              <w:rPr>
                <w:rStyle w:val="divdocumentjobtitle"/>
                <w:rFonts w:eastAsia="Century Gothic"/>
                <w:b/>
                <w:lang w:val="ru-RU"/>
              </w:rPr>
              <w:t xml:space="preserve"> в компании Северсталь</w:t>
            </w:r>
            <w:r w:rsidR="00356EA3" w:rsidRPr="000476EE">
              <w:rPr>
                <w:rStyle w:val="divdocumentjobtitle"/>
                <w:rFonts w:eastAsia="Century Gothic"/>
                <w:b/>
                <w:lang w:val="ru-RU"/>
              </w:rPr>
              <w:t xml:space="preserve"> (стажер)</w:t>
            </w:r>
          </w:p>
          <w:p w14:paraId="56B9579C" w14:textId="2C859905" w:rsidR="00596C2A" w:rsidRPr="00D61F4E" w:rsidRDefault="004627D1" w:rsidP="00596C2A">
            <w:pPr>
              <w:pStyle w:val="documentmb5Paragraph"/>
              <w:spacing w:after="100" w:line="276" w:lineRule="auto"/>
              <w:ind w:right="300"/>
              <w:jc w:val="both"/>
              <w:rPr>
                <w:rStyle w:val="documenttwocolparasinglecolumn"/>
                <w:rFonts w:ascii="Arial" w:eastAsia="Century Gothic" w:hAnsi="Arial" w:cs="Arial"/>
                <w:b/>
                <w:bCs/>
                <w:sz w:val="22"/>
                <w:szCs w:val="22"/>
                <w:rtl/>
                <w:lang w:val="ru-RU" w:bidi="he-IL"/>
              </w:rPr>
            </w:pPr>
            <w:r>
              <w:rPr>
                <w:rStyle w:val="documenttwocolparasinglecolumn"/>
                <w:rFonts w:ascii="Arial" w:eastAsia="Century Gothic" w:hAnsi="Arial" w:cs="Arial"/>
                <w:b/>
                <w:bCs/>
                <w:sz w:val="22"/>
                <w:szCs w:val="22"/>
                <w:lang w:val="ru-RU" w:bidi="he-IL"/>
              </w:rPr>
              <w:t>О</w:t>
            </w:r>
            <w:r w:rsidR="00596C2A">
              <w:rPr>
                <w:rStyle w:val="documenttwocolparasinglecolumn"/>
                <w:rFonts w:ascii="Arial" w:eastAsia="Century Gothic" w:hAnsi="Arial" w:cs="Arial"/>
                <w:b/>
                <w:bCs/>
                <w:sz w:val="22"/>
                <w:szCs w:val="22"/>
                <w:lang w:val="ru-RU" w:bidi="he-IL"/>
              </w:rPr>
              <w:t>бязанности</w:t>
            </w:r>
            <w:r>
              <w:rPr>
                <w:rStyle w:val="documenttwocolparasinglecolumn"/>
                <w:rFonts w:ascii="Arial" w:eastAsia="Century Gothic" w:hAnsi="Arial" w:cs="Arial"/>
                <w:b/>
                <w:bCs/>
                <w:sz w:val="22"/>
                <w:szCs w:val="22"/>
                <w:lang w:val="ru-RU" w:bidi="he-IL"/>
              </w:rPr>
              <w:t xml:space="preserve"> на проекте</w:t>
            </w:r>
            <w:r w:rsidR="00596C2A">
              <w:rPr>
                <w:rStyle w:val="documenttwocolparasinglecolumn"/>
                <w:rFonts w:ascii="Arial" w:eastAsia="Century Gothic" w:hAnsi="Arial" w:cs="Arial" w:hint="cs"/>
                <w:b/>
                <w:bCs/>
                <w:sz w:val="22"/>
                <w:szCs w:val="22"/>
                <w:rtl/>
                <w:lang w:val="ru-RU" w:bidi="he-IL"/>
              </w:rPr>
              <w:t>:</w:t>
            </w:r>
          </w:p>
          <w:p w14:paraId="7C51CE70" w14:textId="0F6136E2" w:rsidR="004627D1" w:rsidRDefault="004627D1" w:rsidP="00596C2A">
            <w:pPr>
              <w:pStyle w:val="documentulli"/>
              <w:numPr>
                <w:ilvl w:val="0"/>
                <w:numId w:val="11"/>
              </w:numPr>
              <w:spacing w:line="276" w:lineRule="auto"/>
              <w:ind w:left="300" w:right="300" w:hanging="261"/>
              <w:jc w:val="both"/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</w:pPr>
            <w:r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  <w:t>Поддержка пользователей в период старта продуктивной эксплуатации системы, подготовка учебных материалов</w:t>
            </w:r>
          </w:p>
          <w:p w14:paraId="2EED8585" w14:textId="04203E0C" w:rsidR="00596C2A" w:rsidRDefault="004627D1" w:rsidP="00596C2A">
            <w:pPr>
              <w:pStyle w:val="documentulli"/>
              <w:numPr>
                <w:ilvl w:val="0"/>
                <w:numId w:val="11"/>
              </w:numPr>
              <w:spacing w:line="276" w:lineRule="auto"/>
              <w:ind w:left="300" w:right="300" w:hanging="261"/>
              <w:jc w:val="both"/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</w:pPr>
            <w:r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  <w:t>Поиск, отладка и у</w:t>
            </w:r>
            <w:r w:rsidR="00596C2A"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  <w:t>странение ошибок в</w:t>
            </w:r>
            <w:r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  <w:t xml:space="preserve"> системе</w:t>
            </w:r>
          </w:p>
          <w:p w14:paraId="63F8FDF7" w14:textId="5DB94E5E" w:rsidR="004627D1" w:rsidRPr="004C2AEC" w:rsidRDefault="004627D1" w:rsidP="00596C2A">
            <w:pPr>
              <w:pStyle w:val="documentulli"/>
              <w:numPr>
                <w:ilvl w:val="0"/>
                <w:numId w:val="11"/>
              </w:numPr>
              <w:spacing w:line="276" w:lineRule="auto"/>
              <w:ind w:left="300" w:right="300" w:hanging="261"/>
              <w:jc w:val="both"/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</w:pPr>
            <w:r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  <w:t>Поиск и устранение ошибок в чужом коде(разработки)</w:t>
            </w:r>
          </w:p>
          <w:p w14:paraId="0B2FCEA1" w14:textId="6D7AF9DE" w:rsidR="00963D37" w:rsidRDefault="00963D37" w:rsidP="004C2AEC">
            <w:pPr>
              <w:pStyle w:val="p"/>
              <w:spacing w:line="276" w:lineRule="auto"/>
              <w:ind w:right="300"/>
              <w:jc w:val="both"/>
              <w:rPr>
                <w:rFonts w:ascii="Arial" w:hAnsi="Arial" w:cs="Arial"/>
                <w:bCs/>
                <w:lang w:val="ru-RU" w:eastAsia="ru-RU"/>
              </w:rPr>
            </w:pPr>
          </w:p>
          <w:p w14:paraId="49DEFCB7" w14:textId="0B596F7C" w:rsidR="00627769" w:rsidRPr="009A7FAE" w:rsidRDefault="004627D1" w:rsidP="009A7FAE">
            <w:pPr>
              <w:pStyle w:val="p"/>
              <w:spacing w:line="276" w:lineRule="auto"/>
              <w:ind w:right="300"/>
              <w:jc w:val="both"/>
              <w:rPr>
                <w:rStyle w:val="span"/>
                <w:rFonts w:ascii="Arial" w:eastAsia="Century Gothic" w:hAnsi="Arial" w:cs="Arial"/>
                <w:sz w:val="22"/>
                <w:szCs w:val="22"/>
              </w:rPr>
            </w:pPr>
            <w:proofErr w:type="spellStart"/>
            <w:r w:rsidRPr="004C2AEC">
              <w:rPr>
                <w:rStyle w:val="11"/>
                <w:rFonts w:ascii="Arial" w:eastAsia="Century Gothic" w:hAnsi="Arial" w:cs="Arial"/>
                <w:b/>
                <w:bCs/>
                <w:sz w:val="22"/>
                <w:szCs w:val="22"/>
              </w:rPr>
              <w:t>Достижения</w:t>
            </w:r>
            <w:proofErr w:type="spellEnd"/>
            <w:r w:rsidRPr="004C2AEC">
              <w:rPr>
                <w:rStyle w:val="11"/>
                <w:rFonts w:ascii="Arial" w:eastAsia="Century Gothic" w:hAnsi="Arial" w:cs="Arial"/>
                <w:b/>
                <w:bCs/>
                <w:sz w:val="22"/>
                <w:szCs w:val="22"/>
              </w:rPr>
              <w:t>:</w:t>
            </w:r>
          </w:p>
          <w:p w14:paraId="0A91C9A2" w14:textId="252B5499" w:rsidR="00627769" w:rsidRPr="004C2AEC" w:rsidRDefault="004627D1" w:rsidP="004C2AEC">
            <w:pPr>
              <w:pStyle w:val="documentulli"/>
              <w:numPr>
                <w:ilvl w:val="0"/>
                <w:numId w:val="11"/>
              </w:numPr>
              <w:spacing w:line="276" w:lineRule="auto"/>
              <w:ind w:left="300" w:right="300" w:hanging="261"/>
              <w:jc w:val="both"/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</w:pPr>
            <w:r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  <w:t xml:space="preserve">Успешный старт системы в </w:t>
            </w:r>
            <w:r w:rsidR="009A7FAE"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  <w:t>срок с последующ</w:t>
            </w:r>
            <w:r w:rsidR="00356EA3"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  <w:t xml:space="preserve">ей </w:t>
            </w:r>
            <w:r w:rsidR="009A7FAE"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  <w:t>передачей</w:t>
            </w:r>
            <w:r w:rsidR="00356EA3"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  <w:t xml:space="preserve"> функционала</w:t>
            </w:r>
            <w:r w:rsidR="009A7FAE"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  <w:t xml:space="preserve"> на поддержку </w:t>
            </w:r>
            <w:r w:rsidR="00356EA3"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  <w:t>Заказчику</w:t>
            </w:r>
          </w:p>
          <w:p w14:paraId="57A1DB4C" w14:textId="77777777" w:rsidR="00627769" w:rsidRDefault="00356EA3" w:rsidP="004C2AEC">
            <w:pPr>
              <w:pStyle w:val="documentulli"/>
              <w:numPr>
                <w:ilvl w:val="0"/>
                <w:numId w:val="11"/>
              </w:numPr>
              <w:spacing w:line="276" w:lineRule="auto"/>
              <w:ind w:left="300" w:right="300" w:hanging="261"/>
              <w:jc w:val="both"/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</w:pPr>
            <w:r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  <w:t>Довел до успешного релиза разработку, которую последовательно реализовывали несколько консультантов, найдя ошибки в логике и исправив вместе с программистом</w:t>
            </w:r>
          </w:p>
          <w:p w14:paraId="15F0F477" w14:textId="5353F9C5" w:rsidR="00356EA3" w:rsidRPr="004C2AEC" w:rsidRDefault="00356EA3" w:rsidP="00356EA3">
            <w:pPr>
              <w:pStyle w:val="documentulli"/>
              <w:spacing w:line="276" w:lineRule="auto"/>
              <w:ind w:right="300"/>
              <w:jc w:val="both"/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</w:pPr>
          </w:p>
        </w:tc>
      </w:tr>
    </w:tbl>
    <w:p w14:paraId="2A580FAF" w14:textId="77777777" w:rsidR="00627769" w:rsidRPr="004C2AEC" w:rsidRDefault="00627769" w:rsidP="00777FDE">
      <w:pPr>
        <w:spacing w:line="276" w:lineRule="auto"/>
        <w:jc w:val="both"/>
        <w:rPr>
          <w:rFonts w:ascii="Arial" w:hAnsi="Arial" w:cs="Arial"/>
          <w:vanish/>
        </w:rPr>
      </w:pPr>
    </w:p>
    <w:tbl>
      <w:tblPr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627769" w:rsidRPr="00B153E1" w14:paraId="79CDCED9" w14:textId="77777777" w:rsidTr="004C2AEC">
        <w:trPr>
          <w:tblCellSpacing w:w="0" w:type="dxa"/>
        </w:trPr>
        <w:tc>
          <w:tcPr>
            <w:tcW w:w="2550" w:type="dxa"/>
            <w:shd w:val="clear" w:color="auto" w:fill="auto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0F5E6AD8" w14:textId="063D0177" w:rsidR="00627769" w:rsidRPr="002A7B85" w:rsidRDefault="00C17085" w:rsidP="004C2AEC">
            <w:pPr>
              <w:pStyle w:val="spandateswrapperParagraph"/>
              <w:pBdr>
                <w:right w:val="none" w:sz="0" w:space="0" w:color="auto"/>
              </w:pBdr>
              <w:spacing w:line="276" w:lineRule="auto"/>
              <w:ind w:right="450"/>
              <w:jc w:val="center"/>
              <w:rPr>
                <w:rStyle w:val="spandateswrapper"/>
                <w:rFonts w:ascii="Arial" w:eastAsia="Century Gothic" w:hAnsi="Arial" w:cs="Arial"/>
                <w:sz w:val="4"/>
                <w:szCs w:val="4"/>
                <w:lang w:val="ru-RU"/>
              </w:rPr>
            </w:pPr>
            <w:r w:rsidRPr="004C2AEC">
              <w:rPr>
                <w:rStyle w:val="txtBold"/>
                <w:rFonts w:ascii="Arial" w:eastAsia="Century Gothic" w:hAnsi="Arial" w:cs="Arial"/>
              </w:rPr>
              <w:t>20</w:t>
            </w:r>
            <w:r w:rsidR="002A7B85">
              <w:rPr>
                <w:rStyle w:val="txtBold"/>
                <w:rFonts w:ascii="Arial" w:eastAsia="Century Gothic" w:hAnsi="Arial" w:cs="Arial"/>
                <w:lang w:val="ru-RU"/>
              </w:rPr>
              <w:t>13</w:t>
            </w:r>
            <w:r w:rsidRPr="004C2AEC">
              <w:rPr>
                <w:rStyle w:val="spandateswrapper"/>
                <w:rFonts w:ascii="Arial" w:eastAsia="Century Gothic" w:hAnsi="Arial" w:cs="Arial"/>
              </w:rPr>
              <w:t xml:space="preserve"> </w:t>
            </w:r>
            <w:r w:rsidRPr="004C2AEC">
              <w:rPr>
                <w:rStyle w:val="txtBold"/>
                <w:rFonts w:ascii="Arial" w:eastAsia="Century Gothic" w:hAnsi="Arial" w:cs="Arial"/>
              </w:rPr>
              <w:t>- 20</w:t>
            </w:r>
            <w:r w:rsidR="002A7B85">
              <w:rPr>
                <w:rStyle w:val="txtBold"/>
                <w:rFonts w:ascii="Arial" w:eastAsia="Century Gothic" w:hAnsi="Arial" w:cs="Arial"/>
                <w:lang w:val="ru-RU"/>
              </w:rPr>
              <w:t>14</w:t>
            </w:r>
          </w:p>
        </w:tc>
        <w:tc>
          <w:tcPr>
            <w:tcW w:w="8730" w:type="dxa"/>
            <w:shd w:val="clear" w:color="auto" w:fill="auto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343591C6" w14:textId="14C06E63" w:rsidR="00627769" w:rsidRPr="002A7B85" w:rsidRDefault="00A84244" w:rsidP="004C2AEC">
            <w:pPr>
              <w:pStyle w:val="spandateswrapperParagraph"/>
              <w:pBdr>
                <w:right w:val="none" w:sz="0" w:space="0" w:color="auto"/>
              </w:pBdr>
              <w:spacing w:line="276" w:lineRule="auto"/>
              <w:ind w:right="450"/>
              <w:jc w:val="both"/>
              <w:rPr>
                <w:rStyle w:val="txtBold"/>
                <w:rFonts w:ascii="Arial" w:eastAsia="Century Gothic" w:hAnsi="Arial" w:cs="Arial"/>
                <w:u w:val="single"/>
                <w:lang w:val="ru-RU"/>
              </w:rPr>
            </w:pPr>
            <w:hyperlink r:id="rId16" w:history="1">
              <w:r w:rsidR="002A7B85" w:rsidRPr="002A7B85">
                <w:rPr>
                  <w:rStyle w:val="divdocumentjobtitle"/>
                  <w:rFonts w:ascii="Arial" w:eastAsia="Century Gothic" w:hAnsi="Arial" w:cs="Arial"/>
                  <w:b/>
                  <w:bCs/>
                  <w:u w:val="single"/>
                  <w:lang w:val="ru-RU"/>
                </w:rPr>
                <w:t xml:space="preserve">ВС РФ </w:t>
              </w:r>
            </w:hyperlink>
            <w:r w:rsidR="00C17085" w:rsidRPr="002A7B85">
              <w:rPr>
                <w:rStyle w:val="documentmb5"/>
                <w:rFonts w:ascii="Arial" w:eastAsia="Century Gothic" w:hAnsi="Arial" w:cs="Arial"/>
                <w:u w:val="single"/>
                <w:lang w:val="ru-RU"/>
              </w:rPr>
              <w:t xml:space="preserve"> </w:t>
            </w:r>
          </w:p>
          <w:p w14:paraId="06262057" w14:textId="5DE807C9" w:rsidR="00627769" w:rsidRPr="004C2AEC" w:rsidRDefault="002A7B85" w:rsidP="004C2AEC">
            <w:pPr>
              <w:pStyle w:val="documentmb5Paragraph"/>
              <w:spacing w:after="100" w:line="276" w:lineRule="auto"/>
              <w:ind w:right="300"/>
              <w:jc w:val="both"/>
              <w:rPr>
                <w:rStyle w:val="documenttwocolparasinglecolumn"/>
                <w:rFonts w:ascii="Arial" w:eastAsia="Century Gothic" w:hAnsi="Arial" w:cs="Arial"/>
                <w:b/>
                <w:bCs/>
                <w:sz w:val="22"/>
                <w:szCs w:val="22"/>
                <w:lang w:val="ru-RU"/>
              </w:rPr>
            </w:pPr>
            <w:r>
              <w:rPr>
                <w:rStyle w:val="span"/>
                <w:rFonts w:ascii="Arial" w:eastAsia="Century Gothic" w:hAnsi="Arial" w:cs="Arial"/>
                <w:b/>
                <w:bCs/>
                <w:sz w:val="22"/>
                <w:szCs w:val="22"/>
                <w:lang w:val="ru-RU"/>
              </w:rPr>
              <w:t>Срочная служба</w:t>
            </w:r>
          </w:p>
          <w:p w14:paraId="6882B7B0" w14:textId="297F952B" w:rsidR="00627769" w:rsidRPr="004C2AEC" w:rsidRDefault="00627769" w:rsidP="002A7B85">
            <w:pPr>
              <w:pStyle w:val="documentulli"/>
              <w:spacing w:line="276" w:lineRule="auto"/>
              <w:ind w:left="300" w:right="300"/>
              <w:jc w:val="both"/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</w:pPr>
          </w:p>
        </w:tc>
      </w:tr>
    </w:tbl>
    <w:p w14:paraId="67855AF5" w14:textId="77777777" w:rsidR="00627769" w:rsidRPr="004C2AEC" w:rsidRDefault="00627769" w:rsidP="00777FDE">
      <w:pPr>
        <w:spacing w:line="276" w:lineRule="auto"/>
        <w:jc w:val="both"/>
        <w:rPr>
          <w:rFonts w:ascii="Arial" w:hAnsi="Arial" w:cs="Arial"/>
          <w:vanish/>
        </w:rPr>
      </w:pPr>
    </w:p>
    <w:tbl>
      <w:tblPr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627769" w:rsidRPr="00C94875" w14:paraId="78EC5B77" w14:textId="77777777" w:rsidTr="004C2AEC">
        <w:trPr>
          <w:tblCellSpacing w:w="0" w:type="dxa"/>
        </w:trPr>
        <w:tc>
          <w:tcPr>
            <w:tcW w:w="2550" w:type="dxa"/>
            <w:shd w:val="clear" w:color="auto" w:fill="auto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01FF5A3A" w14:textId="43A37AD5" w:rsidR="00627769" w:rsidRPr="00311431" w:rsidRDefault="00743838" w:rsidP="004C2AEC">
            <w:pPr>
              <w:pStyle w:val="spandateswrapperParagraph"/>
              <w:pBdr>
                <w:right w:val="none" w:sz="0" w:space="0" w:color="auto"/>
              </w:pBdr>
              <w:spacing w:line="276" w:lineRule="auto"/>
              <w:ind w:right="450"/>
              <w:jc w:val="center"/>
              <w:rPr>
                <w:rStyle w:val="spandateswrapper"/>
                <w:rFonts w:ascii="Arial" w:eastAsia="Century Gothic" w:hAnsi="Arial" w:cs="Arial"/>
                <w:sz w:val="4"/>
                <w:szCs w:val="4"/>
                <w:lang w:val="ru-RU"/>
              </w:rPr>
            </w:pPr>
            <w:r>
              <w:rPr>
                <w:rStyle w:val="txtBold"/>
                <w:rFonts w:ascii="Arial" w:eastAsia="Century Gothic" w:hAnsi="Arial" w:cs="Arial"/>
                <w:lang w:val="ru-RU"/>
              </w:rPr>
              <w:t>2009</w:t>
            </w:r>
            <w:r w:rsidRPr="004C2AEC">
              <w:rPr>
                <w:rStyle w:val="spandateswrapper"/>
                <w:rFonts w:ascii="Arial" w:eastAsia="Century Gothic" w:hAnsi="Arial" w:cs="Arial"/>
              </w:rPr>
              <w:t>–</w:t>
            </w:r>
            <w:r w:rsidRPr="00743838">
              <w:rPr>
                <w:rStyle w:val="spandateswrapper"/>
                <w:rFonts w:ascii="Arial" w:eastAsia="Century Gothic" w:hAnsi="Arial" w:cs="Arial"/>
                <w:b/>
                <w:bCs/>
              </w:rPr>
              <w:t>2013</w:t>
            </w:r>
          </w:p>
        </w:tc>
        <w:tc>
          <w:tcPr>
            <w:tcW w:w="8730" w:type="dxa"/>
            <w:shd w:val="clear" w:color="auto" w:fill="auto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3C3501CB" w14:textId="7914046E" w:rsidR="00627769" w:rsidRPr="002A7B85" w:rsidRDefault="00311431" w:rsidP="004C2AEC">
            <w:pPr>
              <w:pStyle w:val="spandateswrapperParagraph"/>
              <w:pBdr>
                <w:right w:val="none" w:sz="0" w:space="0" w:color="auto"/>
              </w:pBdr>
              <w:spacing w:line="276" w:lineRule="auto"/>
              <w:ind w:right="450"/>
              <w:jc w:val="both"/>
              <w:rPr>
                <w:rStyle w:val="divdocumentjobtitle"/>
                <w:rFonts w:ascii="Arial" w:eastAsia="Century Gothic" w:hAnsi="Arial" w:cs="Arial"/>
                <w:b/>
                <w:bCs/>
                <w:u w:val="single"/>
                <w:lang w:val="ru-RU"/>
              </w:rPr>
            </w:pPr>
            <w:r w:rsidRPr="002A7B85">
              <w:rPr>
                <w:rStyle w:val="divdocumentjobtitle"/>
                <w:rFonts w:ascii="Arial" w:eastAsia="Century Gothic" w:hAnsi="Arial" w:cs="Arial"/>
                <w:u w:val="single"/>
                <w:lang w:val="ru-RU"/>
              </w:rPr>
              <w:t>ФГУП</w:t>
            </w:r>
            <w:r w:rsidR="00C17085" w:rsidRPr="002A7B85">
              <w:rPr>
                <w:rStyle w:val="divdocumentjobtitle"/>
                <w:rFonts w:ascii="Arial" w:eastAsia="Century Gothic" w:hAnsi="Arial" w:cs="Arial"/>
                <w:b/>
                <w:bCs/>
                <w:u w:val="single"/>
                <w:lang w:val="ru-RU"/>
              </w:rPr>
              <w:t xml:space="preserve"> «</w:t>
            </w:r>
            <w:r w:rsidRPr="002A7B85">
              <w:rPr>
                <w:rStyle w:val="divdocumentjobtitle"/>
                <w:rFonts w:ascii="Arial" w:hAnsi="Arial" w:cs="Arial"/>
                <w:u w:val="single"/>
                <w:lang w:val="ru-RU"/>
              </w:rPr>
              <w:t>ВНИИ</w:t>
            </w:r>
            <w:r w:rsidRPr="002A7B85">
              <w:rPr>
                <w:rStyle w:val="divdocumentjobtitle"/>
                <w:u w:val="single"/>
                <w:lang w:val="ru-RU"/>
              </w:rPr>
              <w:t xml:space="preserve"> </w:t>
            </w:r>
            <w:r w:rsidRPr="002A7B85">
              <w:rPr>
                <w:rStyle w:val="divdocumentjobtitle"/>
                <w:rFonts w:ascii="Arial" w:hAnsi="Arial" w:cs="Arial"/>
                <w:u w:val="single"/>
                <w:lang w:val="ru-RU"/>
              </w:rPr>
              <w:t>«Центр»</w:t>
            </w:r>
            <w:r w:rsidR="00C17085" w:rsidRPr="002A7B85">
              <w:rPr>
                <w:rStyle w:val="divdocumentjobtitle"/>
                <w:rFonts w:ascii="Arial" w:eastAsia="Century Gothic" w:hAnsi="Arial" w:cs="Arial"/>
                <w:b/>
                <w:bCs/>
                <w:u w:val="single"/>
                <w:lang w:val="ru-RU"/>
              </w:rPr>
              <w:t>»</w:t>
            </w:r>
            <w:r w:rsidR="00C17085" w:rsidRPr="002A7B85">
              <w:rPr>
                <w:rStyle w:val="divdocumentjobtitle"/>
                <w:rFonts w:ascii="Arial" w:eastAsia="Century Gothic" w:hAnsi="Arial" w:cs="Arial"/>
                <w:u w:val="single"/>
                <w:lang w:val="ru-RU"/>
              </w:rPr>
              <w:t xml:space="preserve"> </w:t>
            </w:r>
          </w:p>
          <w:p w14:paraId="58928E5B" w14:textId="1411B5E7" w:rsidR="00627769" w:rsidRPr="004C2AEC" w:rsidRDefault="002A7B85" w:rsidP="004C2AEC">
            <w:pPr>
              <w:pStyle w:val="p"/>
              <w:spacing w:line="276" w:lineRule="auto"/>
              <w:ind w:right="300"/>
              <w:jc w:val="both"/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</w:pPr>
            <w:r>
              <w:rPr>
                <w:rStyle w:val="11"/>
                <w:rFonts w:ascii="Arial" w:eastAsia="Century Gothic" w:hAnsi="Arial" w:cs="Arial"/>
                <w:b/>
                <w:bCs/>
                <w:sz w:val="22"/>
                <w:szCs w:val="22"/>
                <w:lang w:val="ru-RU"/>
              </w:rPr>
              <w:t>Младший научный сотрудник</w:t>
            </w:r>
          </w:p>
          <w:p w14:paraId="6DA5FE37" w14:textId="3CDBC23C" w:rsidR="00C625F7" w:rsidRPr="00760DF8" w:rsidRDefault="00C625F7" w:rsidP="004C2AEC">
            <w:pPr>
              <w:pStyle w:val="p"/>
              <w:spacing w:line="276" w:lineRule="auto"/>
              <w:ind w:right="300"/>
              <w:jc w:val="both"/>
              <w:rPr>
                <w:rStyle w:val="span"/>
                <w:rFonts w:eastAsia="Century Gothic"/>
                <w:sz w:val="22"/>
                <w:szCs w:val="22"/>
                <w:lang w:val="ru-RU"/>
              </w:rPr>
            </w:pPr>
          </w:p>
          <w:p w14:paraId="55B7518F" w14:textId="74C0CC03" w:rsidR="002A7B85" w:rsidRPr="00760DF8" w:rsidRDefault="002A7B85" w:rsidP="004C2AEC">
            <w:pPr>
              <w:pStyle w:val="p"/>
              <w:spacing w:line="276" w:lineRule="auto"/>
              <w:ind w:right="300"/>
              <w:jc w:val="both"/>
              <w:rPr>
                <w:rStyle w:val="span"/>
                <w:rFonts w:eastAsia="Century Gothic"/>
                <w:sz w:val="22"/>
                <w:szCs w:val="22"/>
                <w:lang w:val="ru-RU"/>
              </w:rPr>
            </w:pPr>
          </w:p>
          <w:p w14:paraId="3B7E576A" w14:textId="77777777" w:rsidR="00C625F7" w:rsidRPr="004C2AEC" w:rsidRDefault="00C625F7" w:rsidP="004C2AEC">
            <w:pPr>
              <w:pStyle w:val="p"/>
              <w:spacing w:line="276" w:lineRule="auto"/>
              <w:ind w:right="300"/>
              <w:jc w:val="both"/>
              <w:rPr>
                <w:rStyle w:val="span"/>
                <w:rFonts w:ascii="Arial" w:eastAsia="Century Gothic" w:hAnsi="Arial" w:cs="Arial"/>
                <w:sz w:val="22"/>
                <w:szCs w:val="22"/>
                <w:lang w:val="ru-RU"/>
              </w:rPr>
            </w:pPr>
          </w:p>
        </w:tc>
      </w:tr>
    </w:tbl>
    <w:p w14:paraId="1E7DDBE5" w14:textId="77777777" w:rsidR="00627769" w:rsidRPr="004C2AEC" w:rsidRDefault="00627769" w:rsidP="00777FDE">
      <w:pPr>
        <w:spacing w:line="276" w:lineRule="auto"/>
        <w:jc w:val="both"/>
        <w:rPr>
          <w:rFonts w:ascii="Arial" w:hAnsi="Arial" w:cs="Arial"/>
          <w:vanish/>
        </w:rPr>
      </w:pPr>
    </w:p>
    <w:tbl>
      <w:tblPr>
        <w:tblW w:w="0" w:type="auto"/>
        <w:tblCellSpacing w:w="0" w:type="dxa"/>
        <w:tblBorders>
          <w:bottom w:val="single" w:sz="8" w:space="0" w:color="CCCCCC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00"/>
        <w:gridCol w:w="10680"/>
      </w:tblGrid>
      <w:tr w:rsidR="00627769" w:rsidRPr="0019763E" w14:paraId="6910DE74" w14:textId="77777777" w:rsidTr="004C2AEC">
        <w:trPr>
          <w:tblCellSpacing w:w="0" w:type="dxa"/>
        </w:trPr>
        <w:tc>
          <w:tcPr>
            <w:tcW w:w="6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D6996D0" w14:textId="0305D8CD" w:rsidR="00627769" w:rsidRPr="004C2AEC" w:rsidRDefault="00D61F4E" w:rsidP="004C2AEC">
            <w:pPr>
              <w:pStyle w:val="documentsectionheadingIcon"/>
              <w:spacing w:before="400" w:line="276" w:lineRule="auto"/>
              <w:jc w:val="both"/>
              <w:rPr>
                <w:rStyle w:val="documenticonCell"/>
                <w:rFonts w:ascii="Arial" w:eastAsia="Century Gothic" w:hAnsi="Arial" w:cs="Arial"/>
                <w:b/>
                <w:bCs/>
                <w:sz w:val="22"/>
                <w:szCs w:val="22"/>
              </w:rPr>
            </w:pPr>
            <w:r w:rsidRPr="004C2AEC">
              <w:rPr>
                <w:rStyle w:val="documenticonCell"/>
                <w:rFonts w:ascii="Arial" w:eastAsia="Century Gothic" w:hAnsi="Arial" w:cs="Arial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1F7B69B8" wp14:editId="25067010">
                  <wp:extent cx="371475" cy="371475"/>
                  <wp:effectExtent l="0" t="0" r="0" b="0"/>
                  <wp:docPr id="6" name="Рисунок 1000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00012"/>
                          <pic:cNvPicPr>
                            <a:picLocks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6CB935D" w14:textId="77777777" w:rsidR="00702699" w:rsidRPr="004C2AEC" w:rsidRDefault="00702699" w:rsidP="004C2AEC">
            <w:pPr>
              <w:pStyle w:val="documentsectionsectiontitle"/>
              <w:spacing w:before="90" w:line="276" w:lineRule="auto"/>
              <w:ind w:left="160"/>
              <w:jc w:val="both"/>
              <w:rPr>
                <w:rStyle w:val="documenttitleCell"/>
                <w:rFonts w:ascii="Arial" w:eastAsia="Century Gothic" w:hAnsi="Arial" w:cs="Arial"/>
                <w:b/>
                <w:bCs/>
                <w:color w:val="252932"/>
                <w:sz w:val="32"/>
                <w:szCs w:val="32"/>
              </w:rPr>
            </w:pPr>
          </w:p>
          <w:p w14:paraId="3AE11C8B" w14:textId="77777777" w:rsidR="00627769" w:rsidRPr="004C2AEC" w:rsidRDefault="00C17085" w:rsidP="004C2AEC">
            <w:pPr>
              <w:pStyle w:val="documentsectionsectiontitle"/>
              <w:spacing w:before="90" w:line="276" w:lineRule="auto"/>
              <w:ind w:left="160"/>
              <w:jc w:val="both"/>
              <w:rPr>
                <w:rStyle w:val="documenttitleCell"/>
                <w:rFonts w:ascii="Arial" w:eastAsia="Century Gothic" w:hAnsi="Arial" w:cs="Arial"/>
                <w:b/>
                <w:bCs/>
                <w:color w:val="17365D"/>
                <w:sz w:val="32"/>
                <w:szCs w:val="32"/>
              </w:rPr>
            </w:pPr>
            <w:proofErr w:type="spellStart"/>
            <w:r w:rsidRPr="004C2AEC">
              <w:rPr>
                <w:rStyle w:val="documenttitleCell"/>
                <w:rFonts w:ascii="Arial" w:eastAsia="Century Gothic" w:hAnsi="Arial" w:cs="Arial"/>
                <w:b/>
                <w:bCs/>
                <w:color w:val="17365D"/>
                <w:sz w:val="32"/>
                <w:szCs w:val="32"/>
              </w:rPr>
              <w:t>Образование</w:t>
            </w:r>
            <w:proofErr w:type="spellEnd"/>
          </w:p>
        </w:tc>
      </w:tr>
    </w:tbl>
    <w:p w14:paraId="4732FFCD" w14:textId="77777777" w:rsidR="00627769" w:rsidRPr="004C2AEC" w:rsidRDefault="00627769" w:rsidP="00777FDE">
      <w:pPr>
        <w:spacing w:line="276" w:lineRule="auto"/>
        <w:jc w:val="both"/>
        <w:rPr>
          <w:rFonts w:ascii="Arial" w:hAnsi="Arial" w:cs="Arial"/>
          <w:vanish/>
        </w:rPr>
      </w:pPr>
    </w:p>
    <w:tbl>
      <w:tblPr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627769" w:rsidRPr="00C94875" w14:paraId="4CB99E7A" w14:textId="77777777" w:rsidTr="004C2AEC">
        <w:trPr>
          <w:tblCellSpacing w:w="0" w:type="dxa"/>
        </w:trPr>
        <w:tc>
          <w:tcPr>
            <w:tcW w:w="2550" w:type="dxa"/>
            <w:shd w:val="clear" w:color="auto" w:fill="auto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0A8C3863" w14:textId="418E34B7" w:rsidR="00627769" w:rsidRPr="00991B05" w:rsidRDefault="00991B05" w:rsidP="004C2AEC">
            <w:pPr>
              <w:pStyle w:val="spandateswrapperParagraph"/>
              <w:pBdr>
                <w:right w:val="none" w:sz="0" w:space="0" w:color="auto"/>
              </w:pBdr>
              <w:spacing w:line="276" w:lineRule="auto"/>
              <w:ind w:right="450"/>
              <w:jc w:val="center"/>
              <w:rPr>
                <w:rStyle w:val="spandateswrapper"/>
                <w:rFonts w:ascii="Arial" w:eastAsia="Century Gothic" w:hAnsi="Arial" w:cs="Arial"/>
                <w:sz w:val="4"/>
                <w:szCs w:val="4"/>
                <w:lang w:val="ru-RU"/>
              </w:rPr>
            </w:pPr>
            <w:r>
              <w:rPr>
                <w:rStyle w:val="txtBold"/>
                <w:rFonts w:ascii="Arial" w:eastAsia="Century Gothic" w:hAnsi="Arial" w:cs="Arial"/>
                <w:lang w:val="ru-RU"/>
              </w:rPr>
              <w:t>2007</w:t>
            </w:r>
            <w:r w:rsidR="00702699" w:rsidRPr="004C2AEC">
              <w:rPr>
                <w:rStyle w:val="txtBold"/>
                <w:rFonts w:ascii="Arial" w:eastAsia="Century Gothic" w:hAnsi="Arial" w:cs="Arial"/>
                <w:lang w:val="ru-RU"/>
              </w:rPr>
              <w:t xml:space="preserve"> </w:t>
            </w:r>
            <w:r w:rsidR="00C17085" w:rsidRPr="004C2AEC">
              <w:rPr>
                <w:rStyle w:val="txtBold"/>
                <w:rFonts w:ascii="Arial" w:eastAsia="Century Gothic" w:hAnsi="Arial" w:cs="Arial"/>
              </w:rPr>
              <w:t xml:space="preserve">- </w:t>
            </w:r>
            <w:r>
              <w:rPr>
                <w:rStyle w:val="txtBold"/>
                <w:rFonts w:ascii="Arial" w:eastAsia="Century Gothic" w:hAnsi="Arial" w:cs="Arial"/>
                <w:lang w:val="ru-RU"/>
              </w:rPr>
              <w:t>2013</w:t>
            </w:r>
          </w:p>
        </w:tc>
        <w:tc>
          <w:tcPr>
            <w:tcW w:w="8730" w:type="dxa"/>
            <w:shd w:val="clear" w:color="auto" w:fill="auto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405BEA6F" w14:textId="2CB661E8" w:rsidR="00627769" w:rsidRPr="004C2AEC" w:rsidRDefault="00991B05" w:rsidP="004C2AEC">
            <w:pPr>
              <w:pStyle w:val="spandateswrapperParagraph"/>
              <w:pBdr>
                <w:right w:val="none" w:sz="0" w:space="0" w:color="auto"/>
              </w:pBdr>
              <w:spacing w:line="276" w:lineRule="auto"/>
              <w:ind w:right="450"/>
              <w:jc w:val="both"/>
              <w:rPr>
                <w:rStyle w:val="txtBold"/>
                <w:rFonts w:ascii="Arial" w:eastAsia="Century Gothic" w:hAnsi="Arial" w:cs="Arial"/>
                <w:lang w:val="ru-RU"/>
              </w:rPr>
            </w:pPr>
            <w:r>
              <w:rPr>
                <w:rStyle w:val="spandegree"/>
                <w:rFonts w:ascii="Arial" w:eastAsia="Century Gothic" w:hAnsi="Arial" w:cs="Arial"/>
                <w:lang w:val="ru-RU"/>
              </w:rPr>
              <w:t>МГТУ им Н.Э. Баумана</w:t>
            </w:r>
            <w:r w:rsidR="00C17085" w:rsidRPr="004C2AEC">
              <w:rPr>
                <w:rStyle w:val="spandegree"/>
                <w:rFonts w:ascii="Arial" w:eastAsia="Century Gothic" w:hAnsi="Arial" w:cs="Arial"/>
                <w:lang w:val="ru-RU"/>
              </w:rPr>
              <w:t>, Москва</w:t>
            </w:r>
            <w:r w:rsidR="00C17085" w:rsidRPr="004C2AEC">
              <w:rPr>
                <w:rStyle w:val="singlecolumnspanpaddedlinenth-child1"/>
                <w:rFonts w:ascii="Arial" w:eastAsia="Century Gothic" w:hAnsi="Arial" w:cs="Arial"/>
                <w:lang w:val="ru-RU"/>
              </w:rPr>
              <w:t xml:space="preserve"> </w:t>
            </w:r>
          </w:p>
          <w:p w14:paraId="59556EF0" w14:textId="421E7235" w:rsidR="00627769" w:rsidRDefault="00C17085" w:rsidP="004C2AEC">
            <w:pPr>
              <w:pStyle w:val="spanpaddedline"/>
              <w:spacing w:line="276" w:lineRule="auto"/>
              <w:ind w:right="300"/>
              <w:jc w:val="both"/>
              <w:rPr>
                <w:rStyle w:val="span"/>
                <w:rFonts w:ascii="Arial" w:eastAsia="Century Gothic" w:hAnsi="Arial" w:cs="Arial"/>
                <w:b/>
                <w:bCs/>
                <w:sz w:val="22"/>
                <w:szCs w:val="22"/>
                <w:lang w:val="ru-RU"/>
              </w:rPr>
            </w:pPr>
            <w:r w:rsidRPr="004C2AEC">
              <w:rPr>
                <w:rStyle w:val="span"/>
                <w:rFonts w:ascii="Arial" w:eastAsia="Century Gothic" w:hAnsi="Arial" w:cs="Arial"/>
                <w:b/>
                <w:bCs/>
                <w:sz w:val="22"/>
                <w:szCs w:val="22"/>
                <w:lang w:val="ru-RU"/>
              </w:rPr>
              <w:t>Инженер</w:t>
            </w:r>
            <w:r w:rsidR="00356EA3">
              <w:rPr>
                <w:rStyle w:val="span"/>
                <w:rFonts w:ascii="Arial" w:eastAsia="Century Gothic" w:hAnsi="Arial" w:cs="Arial"/>
                <w:b/>
                <w:bCs/>
                <w:sz w:val="22"/>
                <w:szCs w:val="22"/>
                <w:lang w:val="ru-RU"/>
              </w:rPr>
              <w:t xml:space="preserve"> (специалитет)</w:t>
            </w:r>
          </w:p>
          <w:p w14:paraId="63C8F2EE" w14:textId="77777777" w:rsidR="00356EA3" w:rsidRDefault="00356EA3" w:rsidP="004C2AEC">
            <w:pPr>
              <w:pStyle w:val="spanpaddedline"/>
              <w:spacing w:line="276" w:lineRule="auto"/>
              <w:ind w:right="300"/>
              <w:jc w:val="both"/>
              <w:rPr>
                <w:rStyle w:val="span"/>
                <w:rFonts w:eastAsia="Century Gothic"/>
                <w:lang w:val="ru-RU"/>
              </w:rPr>
            </w:pPr>
            <w:r>
              <w:rPr>
                <w:rStyle w:val="span"/>
                <w:rFonts w:eastAsia="Century Gothic"/>
                <w:lang w:val="ru-RU"/>
              </w:rPr>
              <w:t>Кафедра МТ-12 Лазерные технологии в машиностроении</w:t>
            </w:r>
          </w:p>
          <w:p w14:paraId="7463A7BD" w14:textId="77777777" w:rsidR="007C36A3" w:rsidRPr="00C94875" w:rsidRDefault="007C36A3" w:rsidP="004C2AEC">
            <w:pPr>
              <w:pStyle w:val="spanpaddedline"/>
              <w:spacing w:line="276" w:lineRule="auto"/>
              <w:ind w:right="300"/>
              <w:jc w:val="both"/>
              <w:rPr>
                <w:rStyle w:val="span"/>
                <w:rFonts w:eastAsia="Century Gothic"/>
                <w:lang w:val="ru-RU"/>
              </w:rPr>
            </w:pPr>
          </w:p>
          <w:p w14:paraId="213D6E35" w14:textId="2F1C8694" w:rsidR="007C36A3" w:rsidRPr="00356EA3" w:rsidRDefault="007C36A3" w:rsidP="004C2AEC">
            <w:pPr>
              <w:pStyle w:val="spanpaddedline"/>
              <w:spacing w:line="276" w:lineRule="auto"/>
              <w:ind w:right="300"/>
              <w:jc w:val="both"/>
              <w:rPr>
                <w:rStyle w:val="documenttwocolparasinglecolumn"/>
                <w:rFonts w:ascii="Arial" w:eastAsia="Century Gothic" w:hAnsi="Arial" w:cs="Arial"/>
                <w:b/>
                <w:bCs/>
                <w:sz w:val="22"/>
                <w:szCs w:val="22"/>
                <w:lang w:val="ru-RU"/>
              </w:rPr>
            </w:pPr>
          </w:p>
        </w:tc>
      </w:tr>
    </w:tbl>
    <w:p w14:paraId="08018325" w14:textId="77777777" w:rsidR="00627769" w:rsidRPr="004C2AEC" w:rsidRDefault="00627769" w:rsidP="00777FDE">
      <w:pPr>
        <w:spacing w:line="276" w:lineRule="auto"/>
        <w:jc w:val="both"/>
        <w:rPr>
          <w:rFonts w:ascii="Arial" w:hAnsi="Arial" w:cs="Arial"/>
          <w:vanish/>
        </w:rPr>
      </w:pPr>
    </w:p>
    <w:tbl>
      <w:tblPr>
        <w:tblW w:w="0" w:type="auto"/>
        <w:tblCellSpacing w:w="0" w:type="dxa"/>
        <w:tblBorders>
          <w:bottom w:val="single" w:sz="8" w:space="0" w:color="CCCCCC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00"/>
        <w:gridCol w:w="10680"/>
      </w:tblGrid>
      <w:tr w:rsidR="00627769" w:rsidRPr="0019763E" w14:paraId="177DA0D2" w14:textId="77777777" w:rsidTr="004C2AEC">
        <w:trPr>
          <w:tblCellSpacing w:w="0" w:type="dxa"/>
        </w:trPr>
        <w:tc>
          <w:tcPr>
            <w:tcW w:w="6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D1B43A6" w14:textId="0C2ACEF0" w:rsidR="00627769" w:rsidRPr="004C2AEC" w:rsidRDefault="00D61F4E" w:rsidP="004C2AEC">
            <w:pPr>
              <w:pStyle w:val="documentsectionheadingIcon"/>
              <w:spacing w:before="400" w:line="276" w:lineRule="auto"/>
              <w:jc w:val="both"/>
              <w:rPr>
                <w:rStyle w:val="documenticonCell"/>
                <w:rFonts w:ascii="Arial" w:eastAsia="Century Gothic" w:hAnsi="Arial" w:cs="Arial"/>
                <w:b/>
                <w:bCs/>
                <w:sz w:val="22"/>
                <w:szCs w:val="22"/>
              </w:rPr>
            </w:pPr>
            <w:r w:rsidRPr="004C2AEC">
              <w:rPr>
                <w:rStyle w:val="documenticonCell"/>
                <w:rFonts w:ascii="Arial" w:eastAsia="Century Gothic" w:hAnsi="Arial" w:cs="Arial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1F3E1251" wp14:editId="74C6DD75">
                  <wp:extent cx="371475" cy="371475"/>
                  <wp:effectExtent l="0" t="0" r="0" b="0"/>
                  <wp:docPr id="8" name="Рисунок 1000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00016"/>
                          <pic:cNvPicPr>
                            <a:picLocks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9FEF51F" w14:textId="77777777" w:rsidR="00702699" w:rsidRPr="004C2AEC" w:rsidRDefault="00702699" w:rsidP="004C2AEC">
            <w:pPr>
              <w:pStyle w:val="documentsectionsectiontitle"/>
              <w:spacing w:before="90" w:line="276" w:lineRule="auto"/>
              <w:ind w:left="160"/>
              <w:jc w:val="both"/>
              <w:rPr>
                <w:rStyle w:val="documenttitleCell"/>
                <w:rFonts w:ascii="Arial" w:eastAsia="Century Gothic" w:hAnsi="Arial" w:cs="Arial"/>
                <w:b/>
                <w:bCs/>
                <w:color w:val="252932"/>
                <w:sz w:val="32"/>
                <w:szCs w:val="32"/>
              </w:rPr>
            </w:pPr>
          </w:p>
          <w:p w14:paraId="050E7A7C" w14:textId="77777777" w:rsidR="00627769" w:rsidRPr="004C2AEC" w:rsidRDefault="00C17085" w:rsidP="004C2AEC">
            <w:pPr>
              <w:pStyle w:val="documentsectionsectiontitle"/>
              <w:spacing w:before="90" w:line="276" w:lineRule="auto"/>
              <w:ind w:left="160"/>
              <w:jc w:val="both"/>
              <w:rPr>
                <w:rStyle w:val="documenttitleCell"/>
                <w:rFonts w:ascii="Arial" w:eastAsia="Century Gothic" w:hAnsi="Arial" w:cs="Arial"/>
                <w:b/>
                <w:bCs/>
                <w:color w:val="17365D"/>
                <w:sz w:val="32"/>
                <w:szCs w:val="32"/>
              </w:rPr>
            </w:pPr>
            <w:proofErr w:type="spellStart"/>
            <w:r w:rsidRPr="004C2AEC">
              <w:rPr>
                <w:rStyle w:val="documenttitleCell"/>
                <w:rFonts w:ascii="Arial" w:eastAsia="Century Gothic" w:hAnsi="Arial" w:cs="Arial"/>
                <w:b/>
                <w:bCs/>
                <w:color w:val="17365D"/>
                <w:sz w:val="32"/>
                <w:szCs w:val="32"/>
              </w:rPr>
              <w:t>Иностранные</w:t>
            </w:r>
            <w:proofErr w:type="spellEnd"/>
            <w:r w:rsidRPr="004C2AEC">
              <w:rPr>
                <w:rStyle w:val="documenttitleCell"/>
                <w:rFonts w:ascii="Arial" w:eastAsia="Century Gothic" w:hAnsi="Arial" w:cs="Arial"/>
                <w:b/>
                <w:bCs/>
                <w:color w:val="17365D"/>
                <w:sz w:val="32"/>
                <w:szCs w:val="32"/>
              </w:rPr>
              <w:t xml:space="preserve"> </w:t>
            </w:r>
            <w:proofErr w:type="spellStart"/>
            <w:r w:rsidRPr="004C2AEC">
              <w:rPr>
                <w:rStyle w:val="documenttitleCell"/>
                <w:rFonts w:ascii="Arial" w:eastAsia="Century Gothic" w:hAnsi="Arial" w:cs="Arial"/>
                <w:b/>
                <w:bCs/>
                <w:color w:val="17365D"/>
                <w:sz w:val="32"/>
                <w:szCs w:val="32"/>
              </w:rPr>
              <w:t>языки</w:t>
            </w:r>
            <w:proofErr w:type="spellEnd"/>
          </w:p>
        </w:tc>
      </w:tr>
    </w:tbl>
    <w:p w14:paraId="498F4D7D" w14:textId="68F33AF0" w:rsidR="00627769" w:rsidRDefault="00C17085" w:rsidP="00777FDE">
      <w:pPr>
        <w:pStyle w:val="documentsinglecolumn"/>
        <w:spacing w:before="100" w:line="276" w:lineRule="auto"/>
        <w:ind w:left="2560"/>
        <w:jc w:val="both"/>
        <w:rPr>
          <w:rStyle w:val="documentratingfieldp"/>
          <w:rFonts w:ascii="Arial" w:eastAsia="Century Gothic" w:hAnsi="Arial" w:cs="Arial"/>
          <w:sz w:val="22"/>
          <w:szCs w:val="22"/>
        </w:rPr>
      </w:pPr>
      <w:proofErr w:type="spellStart"/>
      <w:r w:rsidRPr="004C2AEC">
        <w:rPr>
          <w:rStyle w:val="documentratingfieldp"/>
          <w:rFonts w:ascii="Arial" w:eastAsia="Century Gothic" w:hAnsi="Arial" w:cs="Arial"/>
          <w:sz w:val="22"/>
          <w:szCs w:val="22"/>
        </w:rPr>
        <w:t>Английский</w:t>
      </w:r>
      <w:proofErr w:type="spellEnd"/>
      <w:r w:rsidRPr="004C2AEC">
        <w:rPr>
          <w:rStyle w:val="documentratingfieldp"/>
          <w:rFonts w:ascii="Arial" w:eastAsia="Century Gothic" w:hAnsi="Arial" w:cs="Arial"/>
          <w:sz w:val="22"/>
          <w:szCs w:val="22"/>
        </w:rPr>
        <w:t xml:space="preserve"> (</w:t>
      </w:r>
      <w:r w:rsidR="009C5185">
        <w:rPr>
          <w:rStyle w:val="documentratingfieldp"/>
          <w:rFonts w:ascii="Arial" w:eastAsia="Century Gothic" w:hAnsi="Arial" w:cs="Arial"/>
          <w:sz w:val="22"/>
          <w:szCs w:val="22"/>
        </w:rPr>
        <w:t>Upper intermediate</w:t>
      </w:r>
      <w:r w:rsidRPr="004C2AEC">
        <w:rPr>
          <w:rStyle w:val="documentratingfieldp"/>
          <w:rFonts w:ascii="Arial" w:eastAsia="Century Gothic" w:hAnsi="Arial" w:cs="Arial"/>
          <w:sz w:val="22"/>
          <w:szCs w:val="22"/>
        </w:rPr>
        <w:t>)</w:t>
      </w:r>
    </w:p>
    <w:p w14:paraId="199C8CE7" w14:textId="5294A749" w:rsidR="00627769" w:rsidRPr="004C2AEC" w:rsidRDefault="009C5185" w:rsidP="009C5185">
      <w:pPr>
        <w:pStyle w:val="documentsinglecolumn"/>
        <w:spacing w:before="100" w:line="276" w:lineRule="auto"/>
        <w:ind w:left="2560"/>
        <w:jc w:val="both"/>
        <w:rPr>
          <w:rFonts w:ascii="Arial" w:eastAsia="Century Gothic" w:hAnsi="Arial" w:cs="Arial"/>
          <w:sz w:val="22"/>
          <w:szCs w:val="22"/>
        </w:rPr>
      </w:pPr>
      <w:r>
        <w:rPr>
          <w:rStyle w:val="documentratingfieldp"/>
          <w:rFonts w:ascii="Arial" w:eastAsia="Century Gothic" w:hAnsi="Arial" w:cs="Arial"/>
          <w:sz w:val="22"/>
          <w:szCs w:val="22"/>
          <w:lang w:val="ru-RU"/>
        </w:rPr>
        <w:t>Французский (</w:t>
      </w:r>
      <w:r>
        <w:rPr>
          <w:rStyle w:val="documentratingfieldp"/>
          <w:rFonts w:ascii="Arial" w:eastAsia="Century Gothic" w:hAnsi="Arial" w:cs="Arial"/>
          <w:sz w:val="22"/>
          <w:szCs w:val="22"/>
        </w:rPr>
        <w:t>B2)</w:t>
      </w:r>
    </w:p>
    <w:sectPr w:rsidR="00627769" w:rsidRPr="004C2AEC">
      <w:headerReference w:type="default" r:id="rId19"/>
      <w:footerReference w:type="default" r:id="rId20"/>
      <w:pgSz w:w="12240" w:h="15840"/>
      <w:pgMar w:top="480" w:right="480" w:bottom="480" w:left="4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3D211B" w14:textId="77777777" w:rsidR="00A84244" w:rsidRDefault="00A84244">
      <w:pPr>
        <w:spacing w:line="240" w:lineRule="auto"/>
      </w:pPr>
      <w:r>
        <w:separator/>
      </w:r>
    </w:p>
  </w:endnote>
  <w:endnote w:type="continuationSeparator" w:id="0">
    <w:p w14:paraId="36785BF5" w14:textId="77777777" w:rsidR="00A84244" w:rsidRDefault="00A8424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  <w:embedRegular r:id="rId1" w:fontKey="{06A1F42D-4FB2-47E1-8ADA-8533DF14B527}"/>
    <w:embedBold r:id="rId2" w:fontKey="{5304A634-6FA8-46BE-A4F0-4D6B0395477B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3" w:fontKey="{681159A2-304D-461F-BCDD-3D850C5CBC0A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4" w:fontKey="{40CDAC24-B892-4EBA-BA10-18DB33E8F4D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F0F21F" w14:textId="77777777" w:rsidR="00627769" w:rsidRDefault="00C17085">
    <w:pPr>
      <w:spacing w:line="20" w:lineRule="auto"/>
    </w:pPr>
    <w:r>
      <w:rPr>
        <w:color w:val="FFFFFF"/>
        <w:sz w:val="2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815A21" w14:textId="77777777" w:rsidR="00A84244" w:rsidRDefault="00A84244">
      <w:pPr>
        <w:spacing w:line="240" w:lineRule="auto"/>
      </w:pPr>
      <w:r>
        <w:separator/>
      </w:r>
    </w:p>
  </w:footnote>
  <w:footnote w:type="continuationSeparator" w:id="0">
    <w:p w14:paraId="7FE92730" w14:textId="77777777" w:rsidR="00A84244" w:rsidRDefault="00A8424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1892AB" w14:textId="77777777" w:rsidR="00627769" w:rsidRDefault="00C17085">
    <w:pPr>
      <w:spacing w:line="20" w:lineRule="auto"/>
    </w:pPr>
    <w:r>
      <w:rPr>
        <w:color w:val="FFFFFF"/>
        <w:sz w:val="2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15FCA71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C22F93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442327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EDC2E7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BE2618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7C4D95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D6AC09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A2263A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FE8756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71182A7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9C0231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F464BB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36868B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D02764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A9AAC1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DFE3F4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1F6942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3B29DF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01A0D10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0C6590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F0C29C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B5A8A9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1BC99A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C883D4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688C87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076D62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D889DC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1DBC07D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BAE7B9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03AB5D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DD88D2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7D2CE8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860852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7C4084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798725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DEA615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C08C34A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E54954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5F487F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CB0271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34A817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4F8357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8FCF0D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168CF2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F02DAE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4170F8D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02619F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B66DC0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086FC4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856DCE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FEC9E2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EDA4DA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D60664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12C1CA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93861AF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FE6947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0600FC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8E67A1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190878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E76D89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1F6A09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CA2645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70E24E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6A3E662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62CB3C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8027F3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9A4D63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B547FA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BD2C30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4548C7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A1061E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856E6E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2238483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CCCBCA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9E00D4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840A89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74047A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112E5F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4EC575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D183B8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50826A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A"/>
    <w:multiLevelType w:val="hybridMultilevel"/>
    <w:tmpl w:val="0000000A"/>
    <w:lvl w:ilvl="0" w:tplc="F0E8A24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C22E30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CCE8EF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F4C327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696CFE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ECADC0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6720FC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C4CD9E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F9AC3F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 w15:restartNumberingAfterBreak="0">
    <w:nsid w:val="0000000B"/>
    <w:multiLevelType w:val="hybridMultilevel"/>
    <w:tmpl w:val="0000000B"/>
    <w:lvl w:ilvl="0" w:tplc="1F3A63F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65A198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0FC7C1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A46499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0467A3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158643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E32636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D9E8E7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EE4A8F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1" w15:restartNumberingAfterBreak="0">
    <w:nsid w:val="0000000C"/>
    <w:multiLevelType w:val="hybridMultilevel"/>
    <w:tmpl w:val="0000000C"/>
    <w:lvl w:ilvl="0" w:tplc="5914CA9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1063A2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378249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EECD14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50A5F5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E2A80F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362063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022B21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A444C7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" w15:restartNumberingAfterBreak="0">
    <w:nsid w:val="0000000D"/>
    <w:multiLevelType w:val="hybridMultilevel"/>
    <w:tmpl w:val="0000000D"/>
    <w:lvl w:ilvl="0" w:tplc="259429E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AA42F5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958DC9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8D0539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330869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4DE010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316C53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B84190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C6A949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3" w15:restartNumberingAfterBreak="0">
    <w:nsid w:val="32540930"/>
    <w:multiLevelType w:val="hybridMultilevel"/>
    <w:tmpl w:val="6CBE4F2C"/>
    <w:lvl w:ilvl="0" w:tplc="0419000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0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769"/>
    <w:rsid w:val="000476EE"/>
    <w:rsid w:val="00090ECB"/>
    <w:rsid w:val="000F503E"/>
    <w:rsid w:val="001644A0"/>
    <w:rsid w:val="0019763E"/>
    <w:rsid w:val="002032AA"/>
    <w:rsid w:val="00257B36"/>
    <w:rsid w:val="00272B0E"/>
    <w:rsid w:val="0028757A"/>
    <w:rsid w:val="002A12FE"/>
    <w:rsid w:val="002A7B85"/>
    <w:rsid w:val="002D1224"/>
    <w:rsid w:val="00311431"/>
    <w:rsid w:val="00356EA3"/>
    <w:rsid w:val="003D3D9D"/>
    <w:rsid w:val="00413853"/>
    <w:rsid w:val="004627D1"/>
    <w:rsid w:val="004C2AEC"/>
    <w:rsid w:val="00511015"/>
    <w:rsid w:val="0051284F"/>
    <w:rsid w:val="0053049D"/>
    <w:rsid w:val="005347C9"/>
    <w:rsid w:val="00596C2A"/>
    <w:rsid w:val="005F5FD2"/>
    <w:rsid w:val="0060372C"/>
    <w:rsid w:val="0061648B"/>
    <w:rsid w:val="00627769"/>
    <w:rsid w:val="00702699"/>
    <w:rsid w:val="007055DB"/>
    <w:rsid w:val="00743838"/>
    <w:rsid w:val="00754875"/>
    <w:rsid w:val="00760DF8"/>
    <w:rsid w:val="00777FDE"/>
    <w:rsid w:val="007C36A3"/>
    <w:rsid w:val="008174F5"/>
    <w:rsid w:val="008578D1"/>
    <w:rsid w:val="00867055"/>
    <w:rsid w:val="0095618F"/>
    <w:rsid w:val="00963D37"/>
    <w:rsid w:val="00991B05"/>
    <w:rsid w:val="009A7FAE"/>
    <w:rsid w:val="009C5185"/>
    <w:rsid w:val="00A02132"/>
    <w:rsid w:val="00A44CB7"/>
    <w:rsid w:val="00A46588"/>
    <w:rsid w:val="00A84244"/>
    <w:rsid w:val="00A91008"/>
    <w:rsid w:val="00AC194E"/>
    <w:rsid w:val="00B153E1"/>
    <w:rsid w:val="00B21933"/>
    <w:rsid w:val="00BC4BD4"/>
    <w:rsid w:val="00C17085"/>
    <w:rsid w:val="00C22FF9"/>
    <w:rsid w:val="00C625F7"/>
    <w:rsid w:val="00C94875"/>
    <w:rsid w:val="00D05028"/>
    <w:rsid w:val="00D457CF"/>
    <w:rsid w:val="00D54B5E"/>
    <w:rsid w:val="00D61F4E"/>
    <w:rsid w:val="00D752AD"/>
    <w:rsid w:val="00D95A43"/>
    <w:rsid w:val="00DD10C1"/>
    <w:rsid w:val="00E17033"/>
    <w:rsid w:val="00E3588B"/>
    <w:rsid w:val="00EC44D0"/>
    <w:rsid w:val="00EF0501"/>
    <w:rsid w:val="00F03B4B"/>
    <w:rsid w:val="00F776CF"/>
    <w:rsid w:val="00F83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90713A"/>
  <w15:docId w15:val="{B9342C71-0D63-4E01-B622-2750BE18F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5BCE"/>
    <w:pPr>
      <w:spacing w:line="240" w:lineRule="atLeast"/>
    </w:pPr>
    <w:rPr>
      <w:sz w:val="24"/>
      <w:szCs w:val="24"/>
      <w:lang w:val="en-US" w:eastAsia="en-US" w:bidi="ar-SA"/>
    </w:rPr>
  </w:style>
  <w:style w:type="paragraph" w:styleId="1">
    <w:name w:val="heading 1"/>
    <w:basedOn w:val="a"/>
    <w:next w:val="a"/>
    <w:link w:val="10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3">
    <w:name w:val="heading 3"/>
    <w:basedOn w:val="a"/>
    <w:next w:val="a"/>
    <w:link w:val="30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4">
    <w:name w:val="heading 4"/>
    <w:basedOn w:val="a"/>
    <w:next w:val="a"/>
    <w:link w:val="40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5">
    <w:name w:val="heading 5"/>
    <w:basedOn w:val="a"/>
    <w:next w:val="a"/>
    <w:link w:val="50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6">
    <w:name w:val="heading 6"/>
    <w:basedOn w:val="a"/>
    <w:next w:val="a"/>
    <w:link w:val="60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20">
    <w:name w:val="Заголовок 2 Знак"/>
    <w:link w:val="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30">
    <w:name w:val="Заголовок 3 Знак"/>
    <w:link w:val="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40">
    <w:name w:val="Заголовок 4 Знак"/>
    <w:link w:val="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50">
    <w:name w:val="Заголовок 5 Знак"/>
    <w:link w:val="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60">
    <w:name w:val="Заголовок 6 Знак"/>
    <w:link w:val="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ocument">
    <w:name w:val="document"/>
    <w:basedOn w:val="a"/>
    <w:pPr>
      <w:spacing w:line="320" w:lineRule="atLeast"/>
    </w:pPr>
  </w:style>
  <w:style w:type="paragraph" w:customStyle="1" w:styleId="div">
    <w:name w:val="div"/>
    <w:basedOn w:val="a"/>
  </w:style>
  <w:style w:type="character" w:customStyle="1" w:styleId="documentleft-box">
    <w:name w:val="document_left-box"/>
    <w:basedOn w:val="a0"/>
  </w:style>
  <w:style w:type="paragraph" w:customStyle="1" w:styleId="documentdivfirstsection">
    <w:name w:val="document_div_firstsection"/>
    <w:basedOn w:val="a"/>
  </w:style>
  <w:style w:type="paragraph" w:customStyle="1" w:styleId="documentSECTIONNAMEdivfirstparagraph">
    <w:name w:val="document_SECTION_NAME_div_firstparagraph"/>
    <w:basedOn w:val="a"/>
  </w:style>
  <w:style w:type="paragraph" w:customStyle="1" w:styleId="documentname">
    <w:name w:val="document_name"/>
    <w:basedOn w:val="a"/>
    <w:pPr>
      <w:pBdr>
        <w:bottom w:val="none" w:sz="0" w:space="5" w:color="auto"/>
      </w:pBdr>
      <w:spacing w:line="820" w:lineRule="atLeast"/>
    </w:pPr>
    <w:rPr>
      <w:b/>
      <w:bCs/>
      <w:color w:val="252932"/>
      <w:sz w:val="72"/>
      <w:szCs w:val="72"/>
    </w:rPr>
  </w:style>
  <w:style w:type="character" w:customStyle="1" w:styleId="span">
    <w:name w:val="span"/>
    <w:rPr>
      <w:bdr w:val="none" w:sz="0" w:space="0" w:color="auto"/>
      <w:vertAlign w:val="baseline"/>
    </w:rPr>
  </w:style>
  <w:style w:type="paragraph" w:customStyle="1" w:styleId="documentresumeTitle">
    <w:name w:val="document_resumeTitle"/>
    <w:basedOn w:val="a"/>
    <w:pPr>
      <w:spacing w:line="420" w:lineRule="atLeast"/>
    </w:pPr>
    <w:rPr>
      <w:color w:val="252932"/>
      <w:sz w:val="32"/>
      <w:szCs w:val="32"/>
    </w:rPr>
  </w:style>
  <w:style w:type="paragraph" w:customStyle="1" w:styleId="documentsection">
    <w:name w:val="document_section"/>
    <w:basedOn w:val="a"/>
  </w:style>
  <w:style w:type="paragraph" w:customStyle="1" w:styleId="documentSECTIONCNTCdivfirstparagraph">
    <w:name w:val="document_SECTION_CNTC_div_firstparagraph"/>
    <w:basedOn w:val="a"/>
  </w:style>
  <w:style w:type="character" w:customStyle="1" w:styleId="documentaddressLeft">
    <w:name w:val="document_addressLeft"/>
    <w:basedOn w:val="a0"/>
  </w:style>
  <w:style w:type="paragraph" w:customStyle="1" w:styleId="documenticonRow">
    <w:name w:val="document_iconRow"/>
    <w:basedOn w:val="a"/>
    <w:pPr>
      <w:pBdr>
        <w:bottom w:val="none" w:sz="0" w:space="7" w:color="auto"/>
      </w:pBdr>
    </w:pPr>
  </w:style>
  <w:style w:type="character" w:customStyle="1" w:styleId="documenticonRowiconSvg">
    <w:name w:val="document_iconRow_iconSvg"/>
    <w:basedOn w:val="a0"/>
  </w:style>
  <w:style w:type="character" w:customStyle="1" w:styleId="documenticonRowicoTxt">
    <w:name w:val="document_iconRow_icoTxt"/>
    <w:basedOn w:val="a0"/>
  </w:style>
  <w:style w:type="paragraph" w:customStyle="1" w:styleId="documentasposeztyaddresstable">
    <w:name w:val="document_aspose_ztyaddresstable"/>
    <w:basedOn w:val="a"/>
    <w:pPr>
      <w:spacing w:line="320" w:lineRule="atLeast"/>
    </w:pPr>
  </w:style>
  <w:style w:type="character" w:customStyle="1" w:styleId="documentasposeztyaddresstableCharacter">
    <w:name w:val="document_aspose_ztyaddresstable Character"/>
    <w:basedOn w:val="a0"/>
  </w:style>
  <w:style w:type="table" w:customStyle="1" w:styleId="documenticonInnerTable">
    <w:name w:val="document_iconInnerTable"/>
    <w:basedOn w:val="a1"/>
    <w:tblPr/>
  </w:style>
  <w:style w:type="character" w:customStyle="1" w:styleId="documentaddressRight">
    <w:name w:val="document_addressRight"/>
    <w:basedOn w:val="a0"/>
  </w:style>
  <w:style w:type="table" w:customStyle="1" w:styleId="documentaddress">
    <w:name w:val="document_address"/>
    <w:basedOn w:val="a1"/>
    <w:tblPr/>
  </w:style>
  <w:style w:type="paragraph" w:customStyle="1" w:styleId="documentleft-boxParagraph">
    <w:name w:val="document_left-box Paragraph"/>
    <w:basedOn w:val="a"/>
  </w:style>
  <w:style w:type="character" w:customStyle="1" w:styleId="documentright-box">
    <w:name w:val="document_right-box"/>
    <w:basedOn w:val="a0"/>
  </w:style>
  <w:style w:type="table" w:customStyle="1" w:styleId="documenttopsection">
    <w:name w:val="document_topsection"/>
    <w:basedOn w:val="a1"/>
    <w:tblPr/>
  </w:style>
  <w:style w:type="paragraph" w:customStyle="1" w:styleId="documentSECTIONSUMMdivfirstparagraph">
    <w:name w:val="document_SECTION_SUMM_div_firstparagraph"/>
    <w:basedOn w:val="a"/>
  </w:style>
  <w:style w:type="paragraph" w:customStyle="1" w:styleId="documentdivnoPind">
    <w:name w:val="document_div_noPind"/>
    <w:basedOn w:val="a"/>
  </w:style>
  <w:style w:type="paragraph" w:customStyle="1" w:styleId="p">
    <w:name w:val="p"/>
    <w:basedOn w:val="a"/>
  </w:style>
  <w:style w:type="character" w:customStyle="1" w:styleId="documenticonCell">
    <w:name w:val="document_iconCell"/>
    <w:basedOn w:val="a0"/>
  </w:style>
  <w:style w:type="paragraph" w:customStyle="1" w:styleId="documentsectionheadingIcon">
    <w:name w:val="document_section_headingIcon"/>
    <w:basedOn w:val="a"/>
  </w:style>
  <w:style w:type="character" w:customStyle="1" w:styleId="documenttitleCell">
    <w:name w:val="document_titleCell"/>
    <w:basedOn w:val="a0"/>
  </w:style>
  <w:style w:type="paragraph" w:customStyle="1" w:styleId="documentsectionsectiontitle">
    <w:name w:val="document_section_sectiontitle"/>
    <w:basedOn w:val="a"/>
    <w:pPr>
      <w:pBdr>
        <w:left w:val="none" w:sz="0" w:space="8" w:color="auto"/>
      </w:pBdr>
    </w:pPr>
  </w:style>
  <w:style w:type="character" w:customStyle="1" w:styleId="documentsectionsectiontitleCharacter">
    <w:name w:val="document_section_sectiontitle Character"/>
    <w:basedOn w:val="a0"/>
  </w:style>
  <w:style w:type="table" w:customStyle="1" w:styleId="documentheading">
    <w:name w:val="document_heading"/>
    <w:basedOn w:val="a1"/>
    <w:tblPr/>
  </w:style>
  <w:style w:type="paragraph" w:customStyle="1" w:styleId="documentrtngSecdivparagraph">
    <w:name w:val="document_rtngSec_div_paragraph"/>
    <w:basedOn w:val="a"/>
  </w:style>
  <w:style w:type="paragraph" w:customStyle="1" w:styleId="documentsinglecolumn">
    <w:name w:val="document_singlecolumn"/>
    <w:basedOn w:val="a"/>
  </w:style>
  <w:style w:type="character" w:customStyle="1" w:styleId="singlecolumnspanpaddedlinenth-child1">
    <w:name w:val="singlecolumn_span_paddedline_nth-child(1)"/>
    <w:basedOn w:val="a0"/>
  </w:style>
  <w:style w:type="character" w:customStyle="1" w:styleId="documentratingfieldp">
    <w:name w:val="document_ratingfield_p"/>
    <w:basedOn w:val="a0"/>
  </w:style>
  <w:style w:type="character" w:customStyle="1" w:styleId="spandateswrapper">
    <w:name w:val="span_dates_wrapper"/>
    <w:rPr>
      <w:sz w:val="22"/>
      <w:szCs w:val="22"/>
      <w:bdr w:val="none" w:sz="0" w:space="0" w:color="auto"/>
      <w:vertAlign w:val="baseline"/>
    </w:rPr>
  </w:style>
  <w:style w:type="paragraph" w:customStyle="1" w:styleId="spandateswrapperParagraph">
    <w:name w:val="span_dates_wrapper Paragraph"/>
    <w:basedOn w:val="spanParagraph"/>
    <w:pPr>
      <w:pBdr>
        <w:right w:val="none" w:sz="0" w:space="7" w:color="auto"/>
      </w:pBdr>
      <w:spacing w:line="340" w:lineRule="atLeast"/>
    </w:pPr>
    <w:rPr>
      <w:sz w:val="22"/>
      <w:szCs w:val="22"/>
    </w:rPr>
  </w:style>
  <w:style w:type="paragraph" w:customStyle="1" w:styleId="spanParagraph">
    <w:name w:val="span Paragraph"/>
    <w:basedOn w:val="a"/>
  </w:style>
  <w:style w:type="character" w:customStyle="1" w:styleId="txtBold">
    <w:name w:val="txtBold"/>
    <w:rPr>
      <w:b/>
      <w:bCs/>
    </w:rPr>
  </w:style>
  <w:style w:type="character" w:customStyle="1" w:styleId="documenttwocolparasinglecolumn">
    <w:name w:val="document_twocolpara_singlecolumn"/>
    <w:basedOn w:val="a0"/>
  </w:style>
  <w:style w:type="character" w:customStyle="1" w:styleId="documentmb5">
    <w:name w:val="document_mb5"/>
    <w:basedOn w:val="a0"/>
  </w:style>
  <w:style w:type="character" w:customStyle="1" w:styleId="divdocumentjobtitle">
    <w:name w:val="div_document_jobtitle"/>
    <w:rPr>
      <w:sz w:val="28"/>
      <w:szCs w:val="28"/>
    </w:rPr>
  </w:style>
  <w:style w:type="paragraph" w:customStyle="1" w:styleId="documentmb5Paragraph">
    <w:name w:val="document_mb5 Paragraph"/>
    <w:basedOn w:val="a"/>
  </w:style>
  <w:style w:type="paragraph" w:customStyle="1" w:styleId="spanpaddedline">
    <w:name w:val="span_paddedline"/>
    <w:basedOn w:val="spanParagraph"/>
  </w:style>
  <w:style w:type="paragraph" w:customStyle="1" w:styleId="documentulli">
    <w:name w:val="document_ul_li"/>
    <w:basedOn w:val="a"/>
    <w:pPr>
      <w:pBdr>
        <w:left w:val="none" w:sz="0" w:space="3" w:color="auto"/>
      </w:pBdr>
    </w:pPr>
  </w:style>
  <w:style w:type="character" w:customStyle="1" w:styleId="11">
    <w:name w:val="Строгий1"/>
    <w:rPr>
      <w:bdr w:val="none" w:sz="0" w:space="0" w:color="auto"/>
      <w:vertAlign w:val="baseline"/>
    </w:rPr>
  </w:style>
  <w:style w:type="table" w:customStyle="1" w:styleId="documentdivparagraph">
    <w:name w:val="document_div_paragraph"/>
    <w:basedOn w:val="a1"/>
    <w:tblPr/>
  </w:style>
  <w:style w:type="character" w:customStyle="1" w:styleId="em">
    <w:name w:val="em"/>
    <w:rPr>
      <w:bdr w:val="none" w:sz="0" w:space="0" w:color="auto"/>
      <w:vertAlign w:val="baseline"/>
    </w:rPr>
  </w:style>
  <w:style w:type="character" w:customStyle="1" w:styleId="spandegree">
    <w:name w:val="span_degree"/>
    <w:rPr>
      <w:b/>
      <w:bCs/>
      <w:sz w:val="28"/>
      <w:szCs w:val="28"/>
      <w:bdr w:val="none" w:sz="0" w:space="0" w:color="auto"/>
      <w:vertAlign w:val="baseline"/>
    </w:rPr>
  </w:style>
  <w:style w:type="character" w:customStyle="1" w:styleId="spanprogramline">
    <w:name w:val="span_programline"/>
    <w:rPr>
      <w:b/>
      <w:bCs/>
      <w:sz w:val="28"/>
      <w:szCs w:val="28"/>
      <w:bdr w:val="none" w:sz="0" w:space="0" w:color="auto"/>
      <w:vertAlign w:val="baseline"/>
    </w:rPr>
  </w:style>
  <w:style w:type="paragraph" w:customStyle="1" w:styleId="documentdivparagraphParagraph">
    <w:name w:val="document_div_paragraph Paragraph"/>
    <w:basedOn w:val="a"/>
  </w:style>
  <w:style w:type="paragraph" w:styleId="a3">
    <w:name w:val="List Paragraph"/>
    <w:basedOn w:val="a"/>
    <w:uiPriority w:val="34"/>
    <w:qFormat/>
    <w:rsid w:val="00D05028"/>
    <w:pPr>
      <w:ind w:left="720"/>
      <w:contextualSpacing/>
    </w:pPr>
  </w:style>
  <w:style w:type="character" w:styleId="a4">
    <w:name w:val="Hyperlink"/>
    <w:uiPriority w:val="99"/>
    <w:unhideWhenUsed/>
    <w:rsid w:val="0061648B"/>
    <w:rPr>
      <w:color w:val="0000FF"/>
      <w:u w:val="single"/>
    </w:rPr>
  </w:style>
  <w:style w:type="character" w:styleId="a5">
    <w:name w:val="Unresolved Mention"/>
    <w:uiPriority w:val="99"/>
    <w:semiHidden/>
    <w:unhideWhenUsed/>
    <w:rsid w:val="006164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92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github.com/PeterOstr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s://www.renins.ru/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linkedin.com/in/ostrikpeter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vtb.ru" TargetMode="External"/><Relationship Id="rId10" Type="http://schemas.openxmlformats.org/officeDocument/2006/relationships/hyperlink" Target="mailto:ostrik_peter@mail.ru" TargetMode="External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616</Words>
  <Characters>3512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ОльгаЛузинаУправляющий Директор</vt:lpstr>
    </vt:vector>
  </TitlesOfParts>
  <Company/>
  <LinksUpToDate>false</LinksUpToDate>
  <CharactersWithSpaces>4120</CharactersWithSpaces>
  <SharedDoc>false</SharedDoc>
  <HLinks>
    <vt:vector size="30" baseType="variant">
      <vt:variant>
        <vt:i4>6946921</vt:i4>
      </vt:variant>
      <vt:variant>
        <vt:i4>12</vt:i4>
      </vt:variant>
      <vt:variant>
        <vt:i4>0</vt:i4>
      </vt:variant>
      <vt:variant>
        <vt:i4>5</vt:i4>
      </vt:variant>
      <vt:variant>
        <vt:lpwstr>https://www.renins.ru/</vt:lpwstr>
      </vt:variant>
      <vt:variant>
        <vt:lpwstr/>
      </vt:variant>
      <vt:variant>
        <vt:i4>4784219</vt:i4>
      </vt:variant>
      <vt:variant>
        <vt:i4>9</vt:i4>
      </vt:variant>
      <vt:variant>
        <vt:i4>0</vt:i4>
      </vt:variant>
      <vt:variant>
        <vt:i4>5</vt:i4>
      </vt:variant>
      <vt:variant>
        <vt:lpwstr>https://www.metlife.com/</vt:lpwstr>
      </vt:variant>
      <vt:variant>
        <vt:lpwstr/>
      </vt:variant>
      <vt:variant>
        <vt:i4>3080299</vt:i4>
      </vt:variant>
      <vt:variant>
        <vt:i4>6</vt:i4>
      </vt:variant>
      <vt:variant>
        <vt:i4>0</vt:i4>
      </vt:variant>
      <vt:variant>
        <vt:i4>5</vt:i4>
      </vt:variant>
      <vt:variant>
        <vt:lpwstr>https://www.microsoft.com/ru-ru</vt:lpwstr>
      </vt:variant>
      <vt:variant>
        <vt:lpwstr/>
      </vt:variant>
      <vt:variant>
        <vt:i4>6750246</vt:i4>
      </vt:variant>
      <vt:variant>
        <vt:i4>3</vt:i4>
      </vt:variant>
      <vt:variant>
        <vt:i4>0</vt:i4>
      </vt:variant>
      <vt:variant>
        <vt:i4>5</vt:i4>
      </vt:variant>
      <vt:variant>
        <vt:lpwstr>https://www.vtb.ru/</vt:lpwstr>
      </vt:variant>
      <vt:variant>
        <vt:lpwstr/>
      </vt:variant>
      <vt:variant>
        <vt:i4>7995484</vt:i4>
      </vt:variant>
      <vt:variant>
        <vt:i4>0</vt:i4>
      </vt:variant>
      <vt:variant>
        <vt:i4>0</vt:i4>
      </vt:variant>
      <vt:variant>
        <vt:i4>5</vt:i4>
      </vt:variant>
      <vt:variant>
        <vt:lpwstr>mailto:ovluzina@yahoo.com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ОльгаЛузинаУправляющий Директор</dc:title>
  <dc:subject/>
  <dc:creator>User</dc:creator>
  <cp:keywords/>
  <cp:lastModifiedBy>Peter</cp:lastModifiedBy>
  <cp:revision>2</cp:revision>
  <cp:lastPrinted>2021-08-23T08:54:00Z</cp:lastPrinted>
  <dcterms:created xsi:type="dcterms:W3CDTF">2022-02-13T17:34:00Z</dcterms:created>
  <dcterms:modified xsi:type="dcterms:W3CDTF">2022-02-13T17:34:00Z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c4c21e90-44eb-421d-a549-ff71c44f27a0</vt:lpwstr>
  </property>
  <property fmtid="{D5CDD505-2E9C-101B-9397-08002B2CF9AE}" pid="3" name="x1ye=0">
    <vt:lpwstr>IJQAAB+LCAAAAAAABAAUm0WWrEAUBRfEAC9gSOPuOsPdndV//ga6IPO9eyPqVGM4gVM/EqMhGCMh6I+ncBqGYRSDaIJCoB9gNCaIte6fdF3sT23qMgC91WYKhSn6u3zQOGGb55U6r1fTi3T0DWtDgEKrfLlXOX17jSEmGzAwjF8vj3CLbrThnJFi7dahMoP6/E7ENTk2qDjQYwYUOaxAYPXQnxHTfzv1Rv5fFz+DQOk6IN5FIHV9EZfd4v3hxXj</vt:lpwstr>
  </property>
  <property fmtid="{D5CDD505-2E9C-101B-9397-08002B2CF9AE}" pid="4" name="x1ye=1">
    <vt:lpwstr>6sNIkzoy/zCi9C5oHRamtudOUesjq4jLyaWSIrEGVf6byc6o6ccJzzwdpN9FCMN88HU9j+1u16vD9kFgSqwjDJlDR0f35IEKvp2BRc72hfA6IcF7TDjuUvOzslogXQvogcnUffxxN/KGPe9JJ9vhA1/pw0hpSujkL7y3gfDO2quAJqh1oGFZl3pk1Pe0zSIyPKTHg6BSRK2yg+4NJVM2MA3cp7iHjjBL0HJwWnBfbFJ/0veKZDTO1wd8FXcPkSG</vt:lpwstr>
  </property>
  <property fmtid="{D5CDD505-2E9C-101B-9397-08002B2CF9AE}" pid="5" name="x1ye=10">
    <vt:lpwstr>7kzkgA8RY3CcGiAaoyFUY7W7yvGs1JRQ82r+bdhtx81mRHjhJpCQ78g5T7+UUzZoGX4Otns/LzYBPTUUCdXcbSaP0BxHRZIAwCADhnqoRtOTJKwa0xM4LExGVrfmz5+ccvoLnrvSC+EwZ76kL1ZT/r9rtZVsUOC6tBSlRbl94QPZ0Ajmj+IgxKioNocvjmqDh0CuZ56k24K101hvoQlW/AOAWauXInyI8GSzTHOw1Ui8Vi8DkikN1/FP6ULO2W4</vt:lpwstr>
  </property>
  <property fmtid="{D5CDD505-2E9C-101B-9397-08002B2CF9AE}" pid="6" name="x1ye=100">
    <vt:lpwstr>PK/jttELLwAKpGnGxiYCiiJeRSVX7e7/v/NqO35hXAurEvYsV/ODa7n1rpAyb3biUgP7hpsflgV7J2VNrkl6hRucyvXvXlvORrZ0cwiKwoN59nWAZ0NML6ZORJVZ67E+zJA5BnCZvX4yuWW/j8mzM8RxX6ph4nj7Qnutpa4I4sx2GUvlJ5UQJLaQfnRDJKWsK1W62Y0p7fbfMeZQHiF5Zs0lBUw7bZuK5yFqDkCF2h4NJo67ddCX12+CBI8/OW8</vt:lpwstr>
  </property>
  <property fmtid="{D5CDD505-2E9C-101B-9397-08002B2CF9AE}" pid="7" name="x1ye=101">
    <vt:lpwstr>oqZTocKTmBFD94le3djtVTcRfNiAvnudvuHdS78BhYSQc0ZZtW3cncDJe4+hT0nqPhl37I0jJ9Hx1J9RqbcqIihuoEldIjKTdIL9B92rTksAj4AaN0GbK95gYybkQ5nmjqOMfhKrV5gcH19XxOCILWSVgpVKPGph9AY9uhQ3icaLrTZMFv/WBYOPi+db8AS5vJDhipzzLQnR4ldSkyhd2LIPy57moc8ceI+BTLMqEPVZW9fy2Way/igVMBIGe5H</vt:lpwstr>
  </property>
  <property fmtid="{D5CDD505-2E9C-101B-9397-08002B2CF9AE}" pid="8" name="x1ye=102">
    <vt:lpwstr>C6qhAb/cDoOeupSpLNwe8Dn15+g5xYrLcOGA4lIJYxWZYC2nJ0uTfpQa+YdvIs0SUP92Od11H+eE+7eXl75iMszQIxjz6GbiOKw+/HxkjDqwXf19+be2qdZZjTXNdIajEUGcsc/r0sV/bkyqBWkXNGodssSTE8FWn3YnaIqFehopYKZyptAMGBEODVehhNOY/XuZOc7+t77AY6WaWHgtUORkuFVgCJQZ90urhaVdAe8GUYYKTxUG6rqs7x0fmyF</vt:lpwstr>
  </property>
  <property fmtid="{D5CDD505-2E9C-101B-9397-08002B2CF9AE}" pid="9" name="x1ye=103">
    <vt:lpwstr>Fxc6giWwu++VtgJnhQLX7vzcasUzTCUFDufx810Rv9WRskgRTRnKY5SsBzheAQZM0M02kBoWX7XlR6S2fqHYHw4bSRax/K25ST5TbPC2GU+saRCueq3QgtMRIIu/7D7ol04R+VnVTVWla39Ox+4H/JOHT9qCs/HFnYdH2bHBZqMJWCmphaIOmesV/bT5qESaYXRzMRHRR3U9eH1kh3oCBuElwCiowTAKv26VLe1pATWo+JzqBSuSH1P0Nq+vLeN</vt:lpwstr>
  </property>
  <property fmtid="{D5CDD505-2E9C-101B-9397-08002B2CF9AE}" pid="10" name="x1ye=104">
    <vt:lpwstr>+pXyT4ccAlbNTUhuXV3nX7tISlOb2iIWccHZGtFBAT8JYtChplBuiZ6/1ibRImwiNwKq6dR3YUBrQpAyJxwyvFrOHq5ekl6AeTlMRKU3i/3d9skYgKWVvsUPq1EP9Ev32oumXjCDx+yJDbMkNPbPJCn/D5Rz072exZmuW9qUUpq70NDp2L64231+j1zlPFEZ7wBK6ZEBtNHlSZWTFP0tmd83ODTOBrec2QBGcADZO+APU4F7m8Ykv/50eur6WEL</vt:lpwstr>
  </property>
  <property fmtid="{D5CDD505-2E9C-101B-9397-08002B2CF9AE}" pid="11" name="x1ye=105">
    <vt:lpwstr>JWdh58TS3mmdA3rM0PTdSm/RnvLHLXxj+xBzIHyYCcpF0cGFKThz//YOzHSa7P+uDHWmStTmGas8mEZRYWtyKdjrKBcuiVYFHCDCzuP/Y1PLSLPa4U5NoPDkCbv3kYi0ya9BuhjoWLi/sUUVorWG84wP86vZTLi+6PwMeICJ1aA3MwRcphnHPoi6a7jgqqvaCBIdC6nHajTJ/fnnmmpZYWM1GNCzy5+UWzl4+sUwvpVAIecR0Lub35eNGCo809J</vt:lpwstr>
  </property>
  <property fmtid="{D5CDD505-2E9C-101B-9397-08002B2CF9AE}" pid="12" name="x1ye=106">
    <vt:lpwstr>rynYss1S/UE1kiutLOsS6FjCSu6zMxJbrEBNr76z9R4GNlonMq/L0Z6EgH3svJLLvkD+7egrp6PhtbL28Ifc87fsV0tS8Zzg7kSlyPAx/zc+1lsb5pCtDL2u+ZwH4GWrDOwJLbfRNSihCrTvLhaXaUYQ0dbpRqClSaW4trQ013Cu/70YffiDcD2UDDRQX3CVTS2UKal6o/FsYJwfCynWD1OT9zC4kHn7CRDJ4DizzgmN4wPRBvmMYQwJzGDOMuq</vt:lpwstr>
  </property>
  <property fmtid="{D5CDD505-2E9C-101B-9397-08002B2CF9AE}" pid="13" name="x1ye=107">
    <vt:lpwstr>R5URiby81VPFj8oVsTjZQEqLPB17P9Bz0SCsDnXwY6Hpqk5G1sqWU8GxtRFODbwLukjTARitafHsPpZmvP7bSa2bhHn2pj1C2rrnFQ/1k2heyIE1L1gSNiteL0CbRVyPu29OzCE5cPrfuK3on7gKaEhBz1reGDPD6zt5toRdrckuNJjIwlChbB9toD54FcncSbht7Xcqxx80lKf5JViD2uKk74Z47THa89MIlQ7EukTSrr9oxCRvW79O9xu3Muu</vt:lpwstr>
  </property>
  <property fmtid="{D5CDD505-2E9C-101B-9397-08002B2CF9AE}" pid="14" name="x1ye=108">
    <vt:lpwstr>YvhoK9eY5M+9RI0n6S1vrhxc+3lgG4R8/V6DY1vpWtwzva6SAcCOLpoaE1zLq7c/N+VmUNMytAXtQpoHnsY8SlMxJMqJBoBPOABc+LAfNOELnCdYXM5iDBkdwqdQbFkWXNVFN6ARPs5SjR6lA/ko4PjQjpduig47f1MkBdl9kq/RjlkL4s4DrbfjS+LYD/pmsWC/nWK/VAlQ/emgccu7K3t8ipTLhKGBDPWRuJRnahyj8JbqugP6IWgkO+c/ngn</vt:lpwstr>
  </property>
  <property fmtid="{D5CDD505-2E9C-101B-9397-08002B2CF9AE}" pid="15" name="x1ye=109">
    <vt:lpwstr>1CdMzkcVUQH2pFwyhc+vPUimAt8FmzF1qGcI95zp7yfiO2cErFrbhrGj2A53dxih/G0xJSnrHWvgIB4FyDDdllX1rvbKuGDUDATzo2wzocZu10jl0Jz2uvQWzFwYoeJEtRBpaf15pn90S7qwEwTtErV/HYuWr9pgPETZLmFJgqjW/GCKGyL/77TfDjWcyDb5qZDCU33j7/KpqHsaGkWr/Q2Nkok1QyZIX6RonvBOI8aPXAq9Ji6owKTelKkjMH8</vt:lpwstr>
  </property>
  <property fmtid="{D5CDD505-2E9C-101B-9397-08002B2CF9AE}" pid="16" name="x1ye=11">
    <vt:lpwstr>dHmVpO9Zo5s+zs9mMzhTe4r48QcU5LT07SK+7IbR6RIxL1bRE2OkG4oqMWHBuRuVZ+CK6wg46uZEYNWaOEgIeyIUqdVaiTcXUBD09f3nXE73tND+lsxP+w7ZmpWglJhRQOY/65xmL9rbdB2tTo69y/2KYHZrkx9EUPDi7p26FfHRBiG7Htggm8j+HueNPQ20oR+N2telQZxz8Tuskh7mYOaLQZQ0x1TGQMlBArg74kP4l9owhMZXEDZN8z2fG22</vt:lpwstr>
  </property>
  <property fmtid="{D5CDD505-2E9C-101B-9397-08002B2CF9AE}" pid="17" name="x1ye=110">
    <vt:lpwstr>4OZofJRnWl7tl+9GLE5mena46Luqs2qXPevmhp5tj+qxvKGQneekylgGmIFe4vhH/YrRJT+PeCjWZ5QduErxrSq9cT8Qz6vo2DhFOghYN0AeY8uP5OMqeQVYqwiiVBdp/sKt41SWa8NJtzUVAu7BAbvdlSwt/Ml5RzbxZcQ2p42Y4Re7a+ZoW/CbjaqrJjI2VxDHlXAEsa6N8CSUqk7m401hsIAHGyBelt0PhrwjSfLqe+bD3sy1B8TVg+/n0Yp</vt:lpwstr>
  </property>
  <property fmtid="{D5CDD505-2E9C-101B-9397-08002B2CF9AE}" pid="18" name="x1ye=111">
    <vt:lpwstr>kgZFLd0ps+sq3GaJk+i+SqtNmYqZF/x5jnBkwe9jPqs9rC4XvIqO02NS5Eq2lvWc1m8FR1zhPGLOYCpYKAjZ0qzVnQqoYaB2As1HFhCDgmsaW6m0x1R/v8iyFpTzwMGIA1h/i0UOAX0ydURKZhqlIkw0btlRFVjlvFWLiToukLCm71JBBZO6Sk2Bfx/n1XHekCqoZ955lxY/7gOxKq2TL3RnE9O4SquIa0a1+S4n0QZffkBYexkwt5fnENnMe13</vt:lpwstr>
  </property>
  <property fmtid="{D5CDD505-2E9C-101B-9397-08002B2CF9AE}" pid="19" name="x1ye=112">
    <vt:lpwstr>EEwiiWZt2RYRQ0l8ZyGrj7knh/54YlSKvw+KTRYfXfgDFechwPS239Tr6rA3qXiyf4ILkQ7o7bzsSW+gsFgr+8bmm6K2+NRMXuWWiMsYPaDBL5550uwZIHkHI3ZCYnepK2Rf8sqUrGHtqcjJ+yldkZpp75SfnPn/x0DcWbviPa2CLjfzmJ2T3rr62lcMb7h+FNPxz7mfqA99oa3yBta1pJgjFAbY5FaMk16iqCWru5YaeUorb92HePSgqv59xX6</vt:lpwstr>
  </property>
  <property fmtid="{D5CDD505-2E9C-101B-9397-08002B2CF9AE}" pid="20" name="x1ye=113">
    <vt:lpwstr>mZGxsJnD9cF181wePtxuCewtweGFHtiJ+hAgaLjP5EKgXLmQNBZm6FuyS6Z3l+bSDVmu+3/hNPmeB4I66EVPOpfvWmSogIswHrp2aPp0TbmGy6XRal1xACIYrateR5jVjTo9j+1Jks+KlPa9QYHMU2mN6WvZjqfHNBGWOmy/zzvQviEF69hS2ea+pZ8d9us1+DqY3mK0hXWW/rdfNgDto+0sIVxYsHictbknJ4kiNEq/FG4m0c2gbeAJ/IvVbOZ</vt:lpwstr>
  </property>
  <property fmtid="{D5CDD505-2E9C-101B-9397-08002B2CF9AE}" pid="21" name="x1ye=114">
    <vt:lpwstr>gTgc62iVkTuXEifY69yvIyK1CMrdEleENnNO3hhtByzcD7Fp1Gqo9fPtci8gG2Pt/RK5i+REberDoRbQt0Nqgs+LPBUPYYJoT99PZq0yD2EAZv2ETzz11T8HcY7PWj4udqEFArBQs84YOGzj1mfEb8pqBGs6sBVzJakf1yVPSLIoSWU0sp08dgL4IDpVIVclG3lVzeBjok9eAzfkW5Voy+f+uSH4pV4EKyhCpeW0xxqgYjaT9CmKKb0I23ans24</vt:lpwstr>
  </property>
  <property fmtid="{D5CDD505-2E9C-101B-9397-08002B2CF9AE}" pid="22" name="x1ye=115">
    <vt:lpwstr>L3UXmr4SwuHp2xOCKGZ3UxU8om9YgjfwKs9EITRNEFlEt+kpB7NjlT0TCSs6r18D4U2iVcpGI72JEDHBSL1t0M2JrTxqU4aw8oMGP6GTHplozYBhx8F8WKz7E0VQsL1isawKcuV/uWFamGn8TyjWon7FE/4VCxsjQsxB6JO14Iet6fSSpwn420OlsGropRjOi3DT8Hf69ww3vYz4Z1rhxjR3LO0RFkkFidA3AnaZvs3NEQkm4j0kxbAMZP8XfCB</vt:lpwstr>
  </property>
  <property fmtid="{D5CDD505-2E9C-101B-9397-08002B2CF9AE}" pid="23" name="x1ye=116">
    <vt:lpwstr>EI8Oh6pke4GPmfwlWcHELY156m436MFo5xwr82FVbUzs2VvCg42SFax7cbzP1bVO64MQ2PwCkCVdMeu16ci3i8/w7sh5BMCbyOYWpSBaOaM7nC3kbt+wds4196v+A0VitJojUEElYVjvJXUhRJe/mE2hPFHlYUqpx20LBxLDYLTpVPaOzErt1StgJoTFBHCXplc8cj2HFM7k7NcjEXiKwFIyTIY/StwwqsSEXugxUUAbx3XcA4tpDu7X5lPtG0S</vt:lpwstr>
  </property>
  <property fmtid="{D5CDD505-2E9C-101B-9397-08002B2CF9AE}" pid="24" name="x1ye=117">
    <vt:lpwstr>Ai6tMnekHh5+eUBHDI1p3Rufy+81HBKjsr1JTmWsRe2R9bgKqhGn/WqBjjyFbD8Rwa9TE8ic3zMr5JB1s4yMvwK6bTlJUc0Rc+0KZnx7kkXLXgfSzHHQNpcwIrj7QCrEMfMZEOu+Vl2zzcusn5yE4Gy7V+iWt+n8gZoe46v3JMAMTv0O3Y3mCpXqJbT3/DpQT5UOijXisgvFC6iQgei6jQ/QrrChQDWTtcx32mPR9QeOxAWImV/+/JQn+RpocOi</vt:lpwstr>
  </property>
  <property fmtid="{D5CDD505-2E9C-101B-9397-08002B2CF9AE}" pid="25" name="x1ye=118">
    <vt:lpwstr>UkUWLfuBiejZgNuSkcLm40PRbUTMobJCvrULNG7sIxZQwiPM0aKm2Z+gA4an0LpKd3/0i0Q0LRs6WuU5W0uXXB5/WDJHT2mQbVdD/BPUUXAHiz4babJi1oiannPCAYXlLutTg56Pd2Cv7oj27DlSrl5+V+m+R3dVDSeGAYARNBRdRRTf1TRBGEtaZjfBr7Fy1EpTkQmKoX4kby5xY2YYPxWgQ1jAPfRdyQELsg/Eih0M+mCz3dIV75FbsdedFdZ</vt:lpwstr>
  </property>
  <property fmtid="{D5CDD505-2E9C-101B-9397-08002B2CF9AE}" pid="26" name="x1ye=119">
    <vt:lpwstr>8Fu+Jq8wHeST71ytTBNYSMg6iq2ko0cAAMM7ER9K0SmnEylvOdAAMR4AJY/8MIGwg4NrB/GQtawTjT5heZlcWe/Lbq8JMbz7uQH7zHrfjWCGFZ/O8GtPBv6os8OyjAfC8f5p2sk3MgHOFxjr3wA1izSsJOoz88NLwarc6ee8bFO09/6hPtXUhURztGQVk5NbRdxhrs5QHaO4c5WINU9mBhxVKn1HiLnW9VaUwyXEqoHm4yads88InEJKYxI0+Yk</vt:lpwstr>
  </property>
  <property fmtid="{D5CDD505-2E9C-101B-9397-08002B2CF9AE}" pid="27" name="x1ye=12">
    <vt:lpwstr>8oANEeAz/Uou2o6VdXO22cS/AFasv10zAhs2g4hCdWD9Taj0TQ1o8q6+ndheoO4vqm0Zu03kce575cn5T4d+SU7v6awOaTxOkDfYvkJPQq38au119cYrj4d7Ic1GdBwjMldqikg2lNMmzwieO5xijidiSLvS4Z9S5YD7ecIsCau/zmey+ovQooO+ffMgMSJ5G1wvece8IHmt3b0yuxPyrIoXtRK4p1IKkj+tF34bSfvOnU2GIENtUGyvIKz6juq</vt:lpwstr>
  </property>
  <property fmtid="{D5CDD505-2E9C-101B-9397-08002B2CF9AE}" pid="28" name="x1ye=120">
    <vt:lpwstr>VQJdX3xDMrdSpY1nyvTe4UGsi0r5NI73rlLXCKcT+gTqBZsvlievX+bsWKgfNklPXeeJ6C/ZfiszDT9OR21lLJdPNAjg6OSXouNDkt8d7V+YqlRez0dyKcB8ww2LQNWghJlA1ZCvT4wpiIeo/oQWIbdvTu6fcp+Tr4l5G6kFXKw0JX/t7qfEkOYrEOwzH1grwAfU6xrS7D4GOBxU2jQLzvPEeFT3uE+1ECBbHuaSl06NOyEtlin1AXsJyfagsLu</vt:lpwstr>
  </property>
  <property fmtid="{D5CDD505-2E9C-101B-9397-08002B2CF9AE}" pid="29" name="x1ye=121">
    <vt:lpwstr>cN/tPoCvGIAg5BcT0BbX4PM89GT29/4mI8wu7gJTqJLSXxBEEz/GU4mkAY81QJfKj1kB6p8p5fQeXGaEnkqjywJaxrMhgN0V1FjvwmDo1kbwaaYeObZ43Qb5qnHh1RPPxci5p/TF/RvA7sJ5TLUcHi0xP2DjM8W+OstPh4rP+SaOc/D9GjLoyUAoo8Wt3H/keBkKChR8tfijS29VT1issX+pkK6Z42Dum9rmYgKlzkMgqbq86mGMx4jMV+75YZv</vt:lpwstr>
  </property>
  <property fmtid="{D5CDD505-2E9C-101B-9397-08002B2CF9AE}" pid="30" name="x1ye=122">
    <vt:lpwstr>YijX5FIlYcjOWFz7XqsGptEYKfs31YApHC5thlv+gMmlXAnYlxF6YELBdpaxU82kiQtQLqAECKQLZ2TP0K/OCXEHYJXNrYdXKErCfm+VUInqLLVq8We816cePTYlqaWv0czOlnt0WGCI3TWKz+QZBPUTdzhpX7TRox5KOSSuiPaYnwT/7x71YOz2nAa30HdT4lLSTPxZdPj9G9NXk2zdZkk0FyhVLrlkqyg+xrTWUdA3TZQJTi6KcnTpJLc3UD/</vt:lpwstr>
  </property>
  <property fmtid="{D5CDD505-2E9C-101B-9397-08002B2CF9AE}" pid="31" name="x1ye=123">
    <vt:lpwstr>6wyYrXx9YpqT5SPYVWfdM9yEJtqgouUzSc9Uyrw4YuaisNfr9hKet0shpa1dPJU3qmD4H7q2++A1kTVWOrnT2O2T05LIgDB+tVtwI7toTpQ9MM8w7cSof4DlpA1U5EionyWIJfIIv9HKpoRO3qDRdNb8kTxZw2fx2hLT/H8Os3RboSHy44++FGNX4zwtfHsZe77KfJp/doQcpBDSjLLL3GEEdNWxAaer8AweyD5tIRO5+EyCiTRnB8+Dv3/miq4</vt:lpwstr>
  </property>
  <property fmtid="{D5CDD505-2E9C-101B-9397-08002B2CF9AE}" pid="32" name="x1ye=124">
    <vt:lpwstr>4NcpYV74wWM/eSCYR7mDQTFdiPwrcUN7dAMqGH6JuzEE9pzCh2zII4A3TIiYeEKaKcTbUAwD97ydVXpXcRCVz1aBE+z+YLb9OS1DbuLHYMUyiRxmWLKnEtawCCkKMqSPJCD9INarZ1DNjUvNwxwqeCJmFu7Y0roqsJwxGf4nOkmB+Hbo7DwKpuPq+CU5N1owmFVxnGZENkr/chokLv/1IMYpWVGanVL1O2yxzDms8KEe2w/jfMNEjVV26Z5ip/1</vt:lpwstr>
  </property>
  <property fmtid="{D5CDD505-2E9C-101B-9397-08002B2CF9AE}" pid="33" name="x1ye=125">
    <vt:lpwstr>an/CbOLvDpgUheVKP/oAO5Jr7zX2xIgEFiupmsHCTDQ5zU4tPs5xseyBQpmUNj/LFqiPa/Qf7m60SJfaOF/WwEoQubULgQFWXEe33VXH6m7a1W8S7yNwvZAIdygIDXm3zI1dbyeDFIdxNDwarsutjT5xvOCiaig9SQEi80GGRdAZZ+VCm7NKqTvxKcW/09SyYu73uS81npr4NOgDJq60g+igPpfDsIJotvjIu4uu+IL64HZZfFiZVAKQae7f8ll</vt:lpwstr>
  </property>
  <property fmtid="{D5CDD505-2E9C-101B-9397-08002B2CF9AE}" pid="34" name="x1ye=126">
    <vt:lpwstr>/NfGGZ97OwrTTER8Bq5kosJpK5fqp3ko7cmvVuy0ep4FgS7QIKgmPPIa8cRMribuxukNWmjVvRrtNUgvKvU665cVYUi3XTTUoq3H9+QHSc7Kgg8n22XC/IyXmaI8onoLsv9dWDCqnrNFT0v2s+FJi+flbqEJ5gkrkplhYgmsRDDGNK2T1zGxVdq7Og2y583Go+3msQJ+Unb4oHq2Tma+lxWWqNixOWdfHaDBmv0u1IrERi28Ee4VzxxRLK7FznX</vt:lpwstr>
  </property>
  <property fmtid="{D5CDD505-2E9C-101B-9397-08002B2CF9AE}" pid="35" name="x1ye=127">
    <vt:lpwstr>koIRgmmklJ+OCEaHzsqjHU0ERXflOVRIL0/clETUkGv54mZb4FkjUsINrDQz48CI1KrLITVbIBZc6VIBWLGQKXqbqzx3LPGHP63s3EzsNVBRy8XvAZ3DcTv/rYqPfzIIw8i1vsAw2pyoMaoTCqN5pKdeZVpJ+f9kA5caFQVjHtYlHrBouYJ2SIK0MY1UzynYllZlKseidih+U+dMUtEWtNuADJn+5G3D1MhJcSzuAsWN2CgXHpnahd5lRVscjRQ</vt:lpwstr>
  </property>
  <property fmtid="{D5CDD505-2E9C-101B-9397-08002B2CF9AE}" pid="36" name="x1ye=128">
    <vt:lpwstr>ZN4Io1PD8fKJLM3TB6i2s8tYeMQLg3HCVV2mTnZcaHEOv+Bj/sJvAdZ+X/AZGMVn2ZCpusi4dApgsmHRJ/kMKtTt8fWN3nY7+PyUudvySB0sVSooUYnZv//vjPxFAC0EX28A+W782bdNQlOOJ4Dpzy+Jc+R9WOWP0fMS1qaOJfVbfje/mekILoGQ/S6CqNrOvRUNazZi2YCLLvQder+MGpcFySNuCGoELJNMOxLn0KKOorDlOH163mY/t44WLi3</vt:lpwstr>
  </property>
  <property fmtid="{D5CDD505-2E9C-101B-9397-08002B2CF9AE}" pid="37" name="x1ye=129">
    <vt:lpwstr>TChoJ2uDTYRqfPdynoHnpgxZGU2oVU/2YyYf/gmyWItOuGxHmf1hbCvDbJqrqrBOgSWOVBgeTffv/EzcccgOkLl1NWGcfPBPLRZRGslDsA0d7rY6EYioSfWFzUBBtLgiTN5mOR5cCcufdxROwKw0AIINCysX2SaekGPOKSUPJLg/5QaviH6RYgXA0pZx5dScpCbsnea9cVvos6ryoCbqYgMgISLJI09E+Tz3nVgAqP35YQbldnK+5V+pmdVE36C</vt:lpwstr>
  </property>
  <property fmtid="{D5CDD505-2E9C-101B-9397-08002B2CF9AE}" pid="38" name="x1ye=13">
    <vt:lpwstr>P1UmLMeHqnqiNEUcAjIxBoNgxakQeTpKwyRNEL+2+zK91uv6cJfkV/E9sFcMQcqbi0tTPnJ+Fj0bfOPBI9J4jSjSG/9Ej8jCLAdcGVhDi60ivQ3qyS4EPfEomrrxZBFfHDMfGmbAmMLjDfs4E6SFOpzQu07nwijJG6Hfi+Tdh/1lKOR0swI7Bp7IycQw2v75xV60FCCwKQPS+6EtvJG70aWqSGEcytLKiqxDZ5y3UFgwtLsIE4zC6ghIDU97zib</vt:lpwstr>
  </property>
  <property fmtid="{D5CDD505-2E9C-101B-9397-08002B2CF9AE}" pid="39" name="x1ye=130">
    <vt:lpwstr>fcXpbkL/EK5sLQgkMNFuipvBP7cCzvnjSLuVCahoN544/kikKFxMx+HZ/zEZfL+GKxWOQBxnqTcluXGWTx+K1FGbS231x71YWF6etjoOJQwQimveOkqg3L5TvRfw3E62k+rEgvUx+XqDw013gPbWLx/jlN6rXP3KyH5qpsNgu9mEhhPkiYEsN0IRzrqftfwt7AVK9Gw+Ah8OO0ORJ7cWOoQNY4cUix51FtIPh83mDMdYQzxEj+Xm+SBg9Sc/7i/</vt:lpwstr>
  </property>
  <property fmtid="{D5CDD505-2E9C-101B-9397-08002B2CF9AE}" pid="40" name="x1ye=131">
    <vt:lpwstr>DqxSvkCXqHFSKhSx5jKz7iB8odQACJ+GHldK13EwRwr7PL/l3zBfNzLA6qPUwmdxBUOv0vCHlFLRmBTWC0rMmA30OkqdbfApFcbaCvqHzfnQar4oVpx6vpNXk+oOPZDuCeG5hPwEQpxxSudmOc7LuUlcReqCy4DpD6JCbpLZw3NogFdF0eX7VmaFvvrqmIHgg6O9H9giPzy7fCxlWgJ7jqT+vy1mTcFofxJ3MvGfuLO2P1ZfvQMODOFjBaW++wv</vt:lpwstr>
  </property>
  <property fmtid="{D5CDD505-2E9C-101B-9397-08002B2CF9AE}" pid="41" name="x1ye=132">
    <vt:lpwstr>ll8OKFZt8EJ/Qarmx0cS51Xk+733hzlhp/RW43wT/ZFOscqlMpKYVMPd5hwilsMlHnDKB1nbTpvWDcM31LcZSt+SLCZwR0yz4P41q0Z4wwzPTsztfsEEO+a8qpFfIxI82bRBKYzFJYbPn8kARJ9LXny1t65eSDrR8TeFyk4GqKJ5OYOuVyPtFDDsRJyeVlXaFg9pBtVPK87IDEKcSzNY5nVFJLkcfeT11q+2bz4k4H2ZMJ71XAl7/0y4NSDJ7Y4</vt:lpwstr>
  </property>
  <property fmtid="{D5CDD505-2E9C-101B-9397-08002B2CF9AE}" pid="42" name="x1ye=133">
    <vt:lpwstr>954KAA3PMZT735BZT6zr+fe828ZOKJ+/qt4083hwDA2Bw6f1kFxi/NyJD+YEJpyJt+pSGqxeTTUY3GiVn25zfpHuihxR/D9jPxwGnyoRivmOEZV+Ri8AbC3ldzCt+U7NUFn4ZNTXf9GPeSjJSDOwmfHyh+MNpy9TbUC91C3mgeOgTp2re5K0vVPNX0VlkSQgEUfBALJBGl0jj7rDDG3c9/TA3qFdk/oxYkNVbddPx4la5jU1JcPS5klSnXSJ1co</vt:lpwstr>
  </property>
  <property fmtid="{D5CDD505-2E9C-101B-9397-08002B2CF9AE}" pid="43" name="x1ye=134">
    <vt:lpwstr>Eq4cCmePEWreQORTVlkx0Omvz6Ul/851+fPc0DdKg3CoEoBe6m+Vemv+uHS0K+gpf1sp/H1AkbS4e5UZv6AyB4+YDo/352ro0oze6zD8f9vpW2vcEfQ+AQQus1KKNvETW2ix76umJ4wT3teoxz21yKF3i13/oDPq5/SD41rrcjix0ftyHm0IG/+MuWz42GEPJCwHkwh4iYDHadL/Wx+7XHiOcuE9JUS60pr+anjoLpenO4YMBUTt25PJgQvSoyx</vt:lpwstr>
  </property>
  <property fmtid="{D5CDD505-2E9C-101B-9397-08002B2CF9AE}" pid="44" name="x1ye=135">
    <vt:lpwstr>sZ35GmUr9JxB79MrjEZdjnhcmCma5qmyv3WKL9oz4hBD/Qd/XNo3h73n18jLfUNdyga4RAKJZAYfDMz88T7S3/puMyPbGvNif+OageBYmAYyGU7gOLHpuUluTIKvRs/etA7gizQVjCBoomQH5KghXT3E2Qs/5disIsUfT98F6eLSVI4qZuCHbkq9wCColMgXPzeGQDdvlM7EdkchmKw98qHXHFAPOBcX6T4wIaUD+shRx7mCyNdQMJJCFMqLzae</vt:lpwstr>
  </property>
  <property fmtid="{D5CDD505-2E9C-101B-9397-08002B2CF9AE}" pid="45" name="x1ye=136">
    <vt:lpwstr>VMHo5zi70Gv0GaWcZ1d5kz2LgnHsrRB0VI5Gh1O1i3zlOqBpzxtTWuII/f/Z1KuadFTZQMWgBOPcj9zHvc1tTv+Z+STmYcCliRqmamx2M2AebvWUsUrumJ9aucO6Ed3J7MnHfiSob0z19zvXulDlx4LoPQIXjOC1nAR4h+E6bdYmrvYIF/jI/0stLPrYli0+XdXgpKRe7rbQYkXYNw2PkOQggSaRX80jzg++Ra/I325xf4i4zYQUfUlZ0XKxybw</vt:lpwstr>
  </property>
  <property fmtid="{D5CDD505-2E9C-101B-9397-08002B2CF9AE}" pid="46" name="x1ye=137">
    <vt:lpwstr>9Z3c25Zh0KrlaevU+XW6IhB9Cv69irjBHj8xCRKs2Sh+x/bw5OWr5OyiCvNESyEGFj5e7xtL6AmHmq0NtxKMogMSZUGGNFVpBth+m2cG+6t5Et8C0p5mbJZRbPj2y62xlF93fa/j9enJLpRIEZ8kX1lcMmgmcxAKATbPFlD/+mWJr1PzGyV7UqQJo1e+FyP4CtG0CXqG14Jre+FYNoYcm/fnw3mojYPNdIPQxO2mYvoTavTydlNvsmRe2D2GWNU</vt:lpwstr>
  </property>
  <property fmtid="{D5CDD505-2E9C-101B-9397-08002B2CF9AE}" pid="47" name="x1ye=138">
    <vt:lpwstr>wAN4JAcxsVwic+9oqxcUPZkNfkphDEmwX2zdk5zCxuSwGVHfeMkDlJfeydp2akYgYXdA1NgEYX/z6sSF8PO9Nq7v5s2EGoeqlCQuBxMf/G7Qva5lN7ww4SP/sCO2UFz7g02hcJ6HAeE+7/zcZUqSjqzY8sS6MzqnqS/vH8smaD9Bk1BdS+priMovK15hlyL8mBvAKhAhJx4LjsbW9X98X4hNiBR4WleOWbQ3zdF2COSgcn3NJ1AD8GZDrzhLAq2</vt:lpwstr>
  </property>
  <property fmtid="{D5CDD505-2E9C-101B-9397-08002B2CF9AE}" pid="48" name="x1ye=139">
    <vt:lpwstr>JY5ovS6CTglaipOrm5mp3921xl6Sho6NT+HVKepVM/0hpztl+jeKyBfMbAvwg14DyGQO5K3vFi9c2UGlp7ssYipHvxWC6l4nUChTqh/FW7gIEm9Awi/2XHqCjud8HCEwfSKX3kmf1GyXf6djOOWKKeiKwrKcMzdgqxmyMnQbz+jzzZq91CpGwXyzEu1+5TVhiuTQmrHljbrB+ywMd+ZgXFCpneQgEgeKpPuk7AHR4Dqkuwn4rLUCBtWsO9pkWjh</vt:lpwstr>
  </property>
  <property fmtid="{D5CDD505-2E9C-101B-9397-08002B2CF9AE}" pid="49" name="x1ye=14">
    <vt:lpwstr>ef6sFgieM2F+m8Fofu30Xem4yaHnxgk/C3IKfdvJOsFZh+Z9okbFDsNpH1Q7mqPrOI6/885JrXJ3479NeLoHlGdkZlfCjhsmzdVGMTgXiyoyz7yuJeqDcha1ypjkClgZ0kSJ34sputvDeLvIggJm8K6DU68FVRFD8ouBeb9F/QtWkn66YvVbBSfCGy0tLot4oFdiglRHvhCqImNVavFnb0quiAAfB0lSyffLOW4Nu+5QL85z7o3fo9kI2IIkzK/</vt:lpwstr>
  </property>
  <property fmtid="{D5CDD505-2E9C-101B-9397-08002B2CF9AE}" pid="50" name="x1ye=140">
    <vt:lpwstr>gB4EKeeQJqGoNF1VPFAUViwNXPCnjrA3+i6VxuhLa6dXDVzZ374IXYTA8FD0BNpy4kuHPCgPeyqz+q11593TMjZI2Pg2xM+VnDOh+l17ngPmLkKWs47GeXs2k/PU50f8AuvSDCBSxMM0pIpi2FB4/TznlXUd+layrVip5pSUjBabblmY0+LdQxxtQRMCHrlAIbDEg9IghYckHO/j+4VYtHh4WW4WMXQrXUrdT2LZ0UjtNRHBLxwTcf6BELjGFOr</vt:lpwstr>
  </property>
  <property fmtid="{D5CDD505-2E9C-101B-9397-08002B2CF9AE}" pid="51" name="x1ye=141">
    <vt:lpwstr>zsRTtCDnA/OBjOEtxeGYPsBD3QcSfyPICZWmpdkjeu3BTURwut71vWGZt1HY4M5akB0R9CF2fr2oLAjn0lD63nyUc2FCfw/h/t1lWms9E8X1x3b3+ke5C/z5zML9zrLdadg6chsfLiT8gWrx60pcK8esD4T1k1OTr3K6HMxh0OCxlNTXH3KVyLHBtFZmJHnOAFXV06HzvtRp5qB0a5RlNbzBLRb33J54LP8TjSoaQcpPbgvv/+Q6pu5HPNS8HFD</vt:lpwstr>
  </property>
  <property fmtid="{D5CDD505-2E9C-101B-9397-08002B2CF9AE}" pid="52" name="x1ye=142">
    <vt:lpwstr>39dyVaPmnRm1KssABgpSAoxg7R+Pucc8RXDoyQLyZ8QAE5kZzVyv66jBqW7yVl9zecukhLlyPicSOIX5LCV6sUN2Pmn/UUIFhFyg9x9vaXR4Hc6vOgEvdolM4ADH28rpojofydj4uE0oZEG8IZ4Y9H4geWxE6nH7bSeQmE+1LdDyJbBhhG8b7cxR6aCDrl6GQSH/cMsnm5eEUUa+dY8nQCjsCSPcDI/A7vWLp3PAl8Q1VZnYsNKbgPvd2FlnHWe</vt:lpwstr>
  </property>
  <property fmtid="{D5CDD505-2E9C-101B-9397-08002B2CF9AE}" pid="53" name="x1ye=143">
    <vt:lpwstr>NTiN1igMM5u8deiHSzIbwyi76ktrA3Qajnz1A3Kb+Y44iUnu3nJBvQbf+bKaqosoCQH+tcGohVqaZzbNkf0fXKzqbxtWP3CNFFIpfxBU4oFOXzli+QHOBpXlr9dHKcPFpZmcSXTEkTaSm3lKnppURphhM/S50RKRbR+uVV8JeEjqIU5mrVt6mn7u0MbXZN2wFEt020DalQx3GcsSyZwZ66i5w1hXX4vNGZyV66XUYTvKfiBsYVTWGJzBcodZmEa</vt:lpwstr>
  </property>
  <property fmtid="{D5CDD505-2E9C-101B-9397-08002B2CF9AE}" pid="54" name="x1ye=144">
    <vt:lpwstr>DQ6XmWdiEFw4L/l3LMlboDrphFmiB2KtVQqb3sXI6gEC7+6gq9wWuYNNAI5rk9+9Us1mv+RpCn29toB9Ktplu+53rDpqq+8QME05jmbCYkcwPWMvLiMmsXTbcjBDltTaNJih0nt2SfYmAdLSPPdqTziqof6pjlUsF10atJcpTrxjLmmyrxfZUrj7BimMJLZmvLGL4xeguFvz/YtI2XQXOwLKi+Z3eyjNU5qSQGYzakdPiUNLewujtS0BzraI4Zu</vt:lpwstr>
  </property>
  <property fmtid="{D5CDD505-2E9C-101B-9397-08002B2CF9AE}" pid="55" name="x1ye=145">
    <vt:lpwstr>mvNXxRg+LiutqXcIVxi7cia+cqLR3ZKzygM6Zpnx0MEXET6WQL5mOtPvd6sFVOSIozLKuzrU5vbxRkOstqpNJbm6/lrEIJXrgzt22NUDBEstbunWEFyZWxgxKdOQi8mffE+mVtc6B4iAlyi+Smaf/4I+y8dcb7gTDv3MaM8aq29ifyaCqblbDqUSqkQqv7C7A3dYq4xBgQrvVGZIU5Z4HkqXzczN9cbggBet6YoaypC3pR3zMWbkr21HEtVRv2K</vt:lpwstr>
  </property>
  <property fmtid="{D5CDD505-2E9C-101B-9397-08002B2CF9AE}" pid="56" name="x1ye=146">
    <vt:lpwstr>hFU5kHAE8zNVYfpEQoEBJxvIQJtzCTpGJt71BlEyODbVqLtnPNMf/4kvyxd64X5+99j32fPFXjKCBVSzWTp+dtuo3RwajdBSTEYasFH7fm/qy2F+TexTkkZJRptyiDQsgA42Va/Qgv1h2rVIq7paAT/7MypCS+FVxiKEuTwsliEXFDDtOnFzpPIzNBhL8pJhS0HPRxJDQC6BLvxNSDnJLTa6D6NZAEpNy85wrVt45+5fD0E457fd48wVMmM14WF</vt:lpwstr>
  </property>
  <property fmtid="{D5CDD505-2E9C-101B-9397-08002B2CF9AE}" pid="57" name="x1ye=147">
    <vt:lpwstr>rs10DIiWhHA+YTkPUpFyT9i5OBj1Oowa4d6GvRt0TTy6nTxeqVKPWwu3XQJJFEs8gg5BYmE3elv8YPE6dmn3wH54A8V8qEar5c6xOa/PiVB0FFUhjal7gOBxtl7wirn4F5lYLfAkMtmdzm1yJSWXxs+0ubz09/TGtPH1FuLtkrQpjx/CBWT1wT4NrOAQWfNzfnmg8XlF58iJpBtsYM0M+annU4jaoLY/JlrOAdf2VfAzR2SRMHPDgaYPlMsQT0c</vt:lpwstr>
  </property>
  <property fmtid="{D5CDD505-2E9C-101B-9397-08002B2CF9AE}" pid="58" name="x1ye=148">
    <vt:lpwstr>EbGvyMl8A2EKS98rxp5Eg0Gf2YDAcBUv7CNGrYqvZzuzxyspDd8DkmSoHDw69df6tu6+ls+0I3hMTYlvOfVw1VoAj4hmHUqaBLLCG27OPFKkMaLqys71CCI7uAxApueh88GWtD3jbZHGoVHm83eayzzzPeL9p/dz11EHqw2Ttr2NEhaThxu3Qe7IHbvhRvNaxu4V3fMebwPWYqbY5457YanuakRHbg5DNnw57FHzdnFNhmD9mITpHK1LpB+hGsl</vt:lpwstr>
  </property>
  <property fmtid="{D5CDD505-2E9C-101B-9397-08002B2CF9AE}" pid="59" name="x1ye=149">
    <vt:lpwstr>Aw0f263HBpPIZ74EnBXg1fq1J8lciq7EbTW7TD1LDZjvJMpryZZjWRHDoiX5o5a8ThChMVk5Rh91v3KAz+PwsImVifzD7yJ6U2jxYhuJFCHM2FTa1i/O56OQxAoAIfRPTOKHKccnnUYAQMFvyjFXXr/RgUmfZRX0NrmUB6Ka+D6rBbMtV/yXbNJIOsgGGwgwtqSvmNza64WFYybb2xEgNeLchgVgAnI/Yd8ydwTNXHe6TsmwyvQlGH2BwIYwTwG</vt:lpwstr>
  </property>
  <property fmtid="{D5CDD505-2E9C-101B-9397-08002B2CF9AE}" pid="60" name="x1ye=15">
    <vt:lpwstr>MqwYzQYlh1UxuqyD/sL5uQDxI/vIX67ZK/FsLUbhjxWfdl+z3Zn+iXG2gH2ErvemXu9knOZRbfXKdYOrImunJf6UOcN3Jcvy5pD8jfrW/Uo6ebaLw7BbM1YohIxc+CX5zXoofMFP9B3JnFQAF8tYh4N9fulQE4NJ8TtwdVTwN56YQMGhgjGZNCJNbngZVXCMo8kSK6kvb20eU3iDI2pckWJdWNADLgt6ym50Poc+ctopDq5Z2rQnN6Yofbn2NEd</vt:lpwstr>
  </property>
  <property fmtid="{D5CDD505-2E9C-101B-9397-08002B2CF9AE}" pid="61" name="x1ye=150">
    <vt:lpwstr>Rp14c+MBhy9uZon/gkxsHdvkAnOV/bhu/ic71YrSNBVQju3RPJ7EZ8DRApprF6c+5NI3Ag9gdqh4ZPIJQAAA==</vt:lpwstr>
  </property>
  <property fmtid="{D5CDD505-2E9C-101B-9397-08002B2CF9AE}" pid="62" name="x1ye=16">
    <vt:lpwstr>KO6bo4RiMMhyO8+CJ1OS4c66Vvl3CUk6IicRAzzl+Z9TefKbrYbuhdmyQLxijvDIh+xmVK4ybTMp6+zjf1VQDocSCJQKGchqJI0bebTOy+uSX4m9eYlevYzMPq5WN+o7sWnsyt+NMFPWiXote96egFOo0BJf8RSDNaqq5Uj/o97ump88cHpHNVAbjmY+JRuOTAxWJIacHRvbiZyD1irFLBDdPWbv8RiKwwHp4xnu9UvtjP4a880WNeqwFoXrtwr</vt:lpwstr>
  </property>
  <property fmtid="{D5CDD505-2E9C-101B-9397-08002B2CF9AE}" pid="63" name="x1ye=17">
    <vt:lpwstr>+l4XFBnb1rfabjDZodJb6xOZ08iGK1vf6JS7Rsh9QVRK97l4LmH8ALZs0j84Q/0MpkZPi5odfTK5v6goppkbCE1RFkNYsxSBjRJG+djmzexnjQNc5+h75kYTlbXDVAq8BpwBmxZbZ/XrHYEFTBw5ERp0fha8XiuUjCT7OCe4/GEm5wzwtBfdxA7Bovdty8cbLDXv8+cCr3uay/F7I3QCWTyEiXWpCW3yWCGq3jq/OJ9p2kH70zKac2XIrq48lEq</vt:lpwstr>
  </property>
  <property fmtid="{D5CDD505-2E9C-101B-9397-08002B2CF9AE}" pid="64" name="x1ye=18">
    <vt:lpwstr>8/6F3aDDhh5zXtNTHbcDA6GS5WLlJCrPnQ48UDbKNlMr9uE3TcL0NWwhJkrhUN545yy6OHjn17cYbx5tn6zxJ19rDnBN2n2wXSG9kpYFGlVWw5/1A/KCjBH7ERyzuUOWzkAOm8RXdzR4+Tl1JGjmRTX0CKKkyhLvCulLaRXFUNlhsFwKjm+P7heMKzhI0Jf36b78vv8Rndr7xAqJbsMaR0/BtOkv6Vf26P2NYzBUIQz5LNYmThTFQGQHzlcrVVC</vt:lpwstr>
  </property>
  <property fmtid="{D5CDD505-2E9C-101B-9397-08002B2CF9AE}" pid="65" name="x1ye=19">
    <vt:lpwstr>1wDJvUxoGpGFnGdihjXd1hyKTxK6TI0E9P+da4UYee6fsLZ50tTnzsv8AiLd18+pDSgzM3G4LEExG4Yt1M3OCufls10RxyU9S/kCTm3tEALzPRdCfqOVBi8N5L66b9VZWuz3y6F17g8wu5imYORKaJWf5jBvphhRF38mWSWQzq+mTD4aREpsyclVCnKZEEQUvFSHgHiyOaN4kR65k1fmygIxfL2lfKZzzLgmx3Rmz6N/CbvuAw6ciNo6Acsjv+e</vt:lpwstr>
  </property>
  <property fmtid="{D5CDD505-2E9C-101B-9397-08002B2CF9AE}" pid="66" name="x1ye=2">
    <vt:lpwstr>8zGLeRPdrOTCReC0SmbVUs/G/m4iMd7wUrj+JUjBjBWzHmo5BvumpddgB3C15V6e1nK6rGht1pHobgcfJispQjDIcrVUPWKruP2U6BBw5pKiHFXHoO6I8hNlOjdNBicmZa6PybcFuXXketwa6/k/3+7gpzelaoU1ECioJoG2tJHVPMyd/NSADn/4EIUJkv69tlGLWgfeIRRQL40Bws97oQ72Z/KuVCDsaxIEWL/NQ5uMFdhqlsMuKkOUS7tV2qG</vt:lpwstr>
  </property>
  <property fmtid="{D5CDD505-2E9C-101B-9397-08002B2CF9AE}" pid="67" name="x1ye=20">
    <vt:lpwstr>E7+43kDAjuF6Na0/Xa8KXVf/vJ5/IE9iwlL06KSGT9f5bFbMtbKubGnHi7bPRlfkx3uS5+JDhz61A87AiEXx0D8Dq4PEW9ZkdgqXF7FHiljSUC0ABINQrER+eflCXj/Q669BbKksdBsedBcQn0nOMtnmd51/d7snL/OyI+CMZbARDfsyBNgFcDPH5qL8AQPZ79PHBUhvOV9hKS7shrM8Po0iNtasL10wbXgY+1kCcyOR52SXzjaJHaGP+A90TwK</vt:lpwstr>
  </property>
  <property fmtid="{D5CDD505-2E9C-101B-9397-08002B2CF9AE}" pid="68" name="x1ye=21">
    <vt:lpwstr>mAuPm01hUEGyw/TXbgh+iSrk5nGfJgVVPhwqg5XImwmfv2VD9k3jtCktp2amKrS1AhYkUxWQ3UJLg8iNOhl/7ZbdwFohkntB+f7TeU6eRKHZhXsnxyI8AePcAq/Gxm+itJVcbaKXeIzOXur+HSx/72W3qaGqXrGxIQ+K+AtEnt9h7cRVMFxts3sjyyGnqhKYubCHvCYs++Rxw0dei5IF38rcrRBxqwUlzRA7a7FGLI4iVhoXlPtGRGUfw97Am/O</vt:lpwstr>
  </property>
  <property fmtid="{D5CDD505-2E9C-101B-9397-08002B2CF9AE}" pid="69" name="x1ye=22">
    <vt:lpwstr>TQStp/yRBOwI0UcLVKFp5cTQIAIdAx4U1yYhvKqw9TXjqM4bW6riOg+5WlR+TXdY+EFnoIZa6UMxhfBE1KPOWqHIhneak9EMPr4YEi8oWP+BUdM79jka8dq4exsEuN3GPnEFkNIoi9tMKrGCsNDAANI0B0aF2DhUIYEcmRppa0fCLgYdoRts8oLF58kBUyyQ8SEvYaBafEiWH59WCjrCdlfK5KrD0ydtCTo11ybvRVyefit54ts/NvpO88RrrbP</vt:lpwstr>
  </property>
  <property fmtid="{D5CDD505-2E9C-101B-9397-08002B2CF9AE}" pid="70" name="x1ye=23">
    <vt:lpwstr>dbpAe86FlxbgrUnNAjdJi+KsyNrfqZe67DA5MIR70AfjHN96iTKU8+8OIAJLAjZllxTPb9DXy3vZLbIPHqf5yAZoaz9oFYK6/ACORXBXPqNKXbJWt+tVoO95hu2zgUmmx3PiefiG5a1BZkpCAInl7uBtrQ3/Q7ZLMGBd2droSGFw30ziqhhpXbo7QtKQPV2N9KsjCZnO5toeEIpa21ZVX9JUW6tnsccrjfD2CKUuXNohcXaI/uDAIF/YT62n6ju</vt:lpwstr>
  </property>
  <property fmtid="{D5CDD505-2E9C-101B-9397-08002B2CF9AE}" pid="71" name="x1ye=24">
    <vt:lpwstr>32oCEB0fcWImXFX8pTp8Bc3P/n3+/CoCDlw7OwWu6Xv7bPSt9aekYwW6ocoJ0yvjxh+6v6zddWClb/L6p8Alb24HNXgyLHlli5UPVdNetNcIcjauqGeLgALbS1shoAq0WmrTVtD2vR3211qhLNAKeQQ9l3SYESCjxt2PuLeldsgOLm0i/BtG5LvfSycm0KagE7ZnUl83Vz8aoN/CX6RR/bBZaRuM7zC6ptYNAidV0UqKDXmmq7MLurETpxhJjIe</vt:lpwstr>
  </property>
  <property fmtid="{D5CDD505-2E9C-101B-9397-08002B2CF9AE}" pid="72" name="x1ye=25">
    <vt:lpwstr>fyvOGxnRqgpBtHmngN8LGmf/CJl3qC3YSKZu9xjFa6xaF4/Un7jP/O7RCUJpDQbSWkwFrB9Obkf8WJqCXRT5CF43fz0mho12pBNFZYxaO/BsUhVJcy150PDHv6JIYZrWx/BOovreKsrcHEQlOL4TmFo4tzGCXcKT40jamVY7wBDbWZU/RAXIFg8PcYl73bBfwhxJUBfvjXq0KNIbgOVKMMpW4eH2XJAQAXAectrGlbJ+PDTe9H1gPmNKeHKRztM</vt:lpwstr>
  </property>
  <property fmtid="{D5CDD505-2E9C-101B-9397-08002B2CF9AE}" pid="73" name="x1ye=26">
    <vt:lpwstr>WsIUMpfFg8SFwja3JXJ5I10OBaWiZaCIVUNL0/Oxyl2HQK5inOgm2vargpRLm8fLNklvvCGAMGkkwS0/KDtYiykQha0z9zEdIOhXGHYT8Ve46O567cxZjwk/G9mc/QCQa7MRdHWtYp51F2d2BOeTHFqbgCe3nHSxRZCLJN8CkJKLv3WLBISowtwrOBJp17ParvKcTfH5ZGCs6zMhHdDuk+RwiZDUKDkPoaxVtFcWg4AfusrIeowp4wzLgC6tSke</vt:lpwstr>
  </property>
  <property fmtid="{D5CDD505-2E9C-101B-9397-08002B2CF9AE}" pid="74" name="x1ye=27">
    <vt:lpwstr>emz1DbBecpaE2NOwzBxhZLJEgz5mZFA+ILRZA8U+/J+bOJq/ScajoJgf9JUa6Zm/zCttAZg3rC9py5Ma3WMPjDdrUx3ROqQkJhZU4BbEATUwD8irtD0Kt3GQDQy+VLT8qN177ONj/vTCcHikXmppsQGLWDRA92ns6bUZ1bK+Ka94wvtemvmTQ4w+nD3jrFmzgjm/GV/crfllzEo+nYU2wGwXGtkGF+AayDg15zZEavxEabFz5Ymu3pOm88lE61Q</vt:lpwstr>
  </property>
  <property fmtid="{D5CDD505-2E9C-101B-9397-08002B2CF9AE}" pid="75" name="x1ye=28">
    <vt:lpwstr>mVTF5+u2wZILCKBm00KK2+RFADC30o1yGUqh0OA+dfC6aIo34omlFKT9BVRO6DjT84fUzr0/q0qJNggAFgmnD5PmELlmtHgDAucChR/accwMnzuxac9Gyn7MrSuYvsxHQsgK3YvnJeq87Q9Np5XkriGii3MDiTGSka+fF9om1VivHY9jPYx8p0fbduEbfQZPcODDOjCrZOjJcTo5R0Qxg0gpCLVmddz7x9FSi4kkFXvDETVTOwfMtpjl9GBcHYB</vt:lpwstr>
  </property>
  <property fmtid="{D5CDD505-2E9C-101B-9397-08002B2CF9AE}" pid="76" name="x1ye=29">
    <vt:lpwstr>N+6efM1wzE5IHgE1J97PYe99TImM50jSuPV0jcTOtwtfYBIHdmPL3e6Vgx6bHwwK1OeRka+tXiUuF+Boo+3kynaPU0KlJ6MgQD8xVNK6KsIMo23tjK1f9CsyG460C3ZxU9ETRHU/ZNo4+pd9DvPDjtFWl5PbfITLq5xaj9scjAvNkkiKqvzvJ279WZ+gASdckY/bTDKpf9/c3w1hPdiqjjwBklg3mjSGVNFh5cS2SOJWqFSAvQ38P/LHE7w73Tv</vt:lpwstr>
  </property>
  <property fmtid="{D5CDD505-2E9C-101B-9397-08002B2CF9AE}" pid="77" name="x1ye=3">
    <vt:lpwstr>OfY/XQk3Wavv6ED2gsEM9/YrmqXXERE+CDZ16XXYUwyA58xkD9Xv6BfeLwuyBozD6vWjr0nrOWzrtH4n4JC5PF3M4ikpKJY+RP6si440aPM97VQY4vB9vxlnlJt9QFob4+OB79++3Nlg/kZB+bVxKAv7IztJnWlazyGl51aM2FkfaKm0NxNhTeSu0LweVfaf1zMhZGyufDJYxosvUIRaUAo1E6u3EjfMaXhcm0lSxgC8YLUIuFLrOducrTeAxVy</vt:lpwstr>
  </property>
  <property fmtid="{D5CDD505-2E9C-101B-9397-08002B2CF9AE}" pid="78" name="x1ye=30">
    <vt:lpwstr>imKzZ8xpeUPYeccF9KiI00MO8O4wh4h0uw1nTG1DJvYiCl8bLLaWl+SGKjZ7k/WCPNWgFERETnrIPXw+fH3KbyJaePV7bIEMdeBFr2OA5zcxSAc8d/fCQM97LttPTit6I4a0SmlOwuHS2CuCxs3m6/BtakaqaF9twzeptTdWZ3UtPTtykxgYIdgjHgwyOL/nffCzmZpQ0r12/cN3Kco8ba0Epj+FMvtUp2ssz8tSKVFC36xp3Vzt1Tn0w4xAP0U</vt:lpwstr>
  </property>
  <property fmtid="{D5CDD505-2E9C-101B-9397-08002B2CF9AE}" pid="79" name="x1ye=31">
    <vt:lpwstr>4ud+MnSDZZdRrMr5Y0wYktc/SDZyy6MYpDn7IREz+ztj1afqZMfjLdxIb0vA/eJharIAd1VkV7D2wVfJ/1SOm7oZqNMfe2ybugBtrd0QHqMSfEY+CnauzzE8UsQFwtayzPRNIWJwFCapX49ulAhrCvDxfqbfx6TQxEc1iH+C7gSTbeiLDbO7kzD7xpcw+QHyde3NJ47F+eDjvfOyLGZOl4nrOoVYJhXFZJAG9v6BO34q5GlWSvYGlPOEOjfkfXL</vt:lpwstr>
  </property>
  <property fmtid="{D5CDD505-2E9C-101B-9397-08002B2CF9AE}" pid="80" name="x1ye=32">
    <vt:lpwstr>uNHwH/D3h3M2GIBOApQmQVz1+66vw7kyzK1kvA95ROYZEf9JLUJSf9NTln0zLKpqurQCBcJDrLbpqunVburfaSBq6SKjCYal/HuSnzRj+8tIAupklSZ38qrkOs37DIXavQYDMy6/TX+kvWMrrX9hUTNkzVr8cUUE1dfP7dF0jr0zYTp9nv+OsBfKYPaS/uisv8cTKyJyKWUg4BM+fB+Q1h704j+AE11dsqFyqgDcP6+mPCvVoIlcmTqWN43lU7j</vt:lpwstr>
  </property>
  <property fmtid="{D5CDD505-2E9C-101B-9397-08002B2CF9AE}" pid="81" name="x1ye=33">
    <vt:lpwstr>Je2y0JZD48YLt1egBjL/Nvkyia5M1tyImNn3448yNGK6KBTk4F14nmF7QTUyIJa9l0ijg4QI3fi/WP49sQB8GT5+njtW4VS36TBb73Jn6JP5+1vCy9O7kFccPTFTwRkpUEi1U0kTwFaEDex47/MutxAEwz14OmHw2Kj9KNUQwjVcsRM3dVqdSb8o9ThIZyqAM6R9Br6UWeQeElZPcbJZQR15+9/IuCA39NPViWH8QC3bKWHMyWDemq4NQEJ/Qrl</vt:lpwstr>
  </property>
  <property fmtid="{D5CDD505-2E9C-101B-9397-08002B2CF9AE}" pid="82" name="x1ye=34">
    <vt:lpwstr>O4lsOAPoriyVPQn/k5eAQeq45dLpIt4yMbbA8OOWFYmDtj4unNh5mUJZkQ0jn+keTYddSxvXXSROjESqG3e5NLVUyuWetSUahSU1rip5QEbedkFDgU4w9u6H5P3Xqm/HzPnX9ByJ0F3Bg3e4wVLGaRz3C1jWMCEWgJcLWs75AtrkV85Ofe4UpbKMUIQiHzyLMaFguX+Y2ueuqTy14kVIqVVRd/VLd438Wnq48OyJ+8jau8agjYhu6wDdqg1eefa</vt:lpwstr>
  </property>
  <property fmtid="{D5CDD505-2E9C-101B-9397-08002B2CF9AE}" pid="83" name="x1ye=35">
    <vt:lpwstr>REha6csXTHL7zGn6lXST/zNhSiamjfKeKMlVJ89rQsWKi6JiP2kSH7EExCSuhArFu7cY971Ssoc357MXFzLqz/+GLqxv5uIT8LCpt1gGW5rnOOTl3TRSbFPgkwHfHpePiXqMH9lleRVqP+/ywgSdKeb4EDegN+y4/cbrz3/g6HpwzF2V8tecN3DUUZGE2GIFNccNxjTLt4Rk3bHcJQA6Cdyy4QBx8S2jUF4HhPTYyGgHti1qAkm64wCbI4/cj1g</vt:lpwstr>
  </property>
  <property fmtid="{D5CDD505-2E9C-101B-9397-08002B2CF9AE}" pid="84" name="x1ye=36">
    <vt:lpwstr>eofT7qT/wPa2PZxrdXKy72Aoan+BDDtAcUnHHRmLOAdWdC57JkPa1vUDQFV7p3evfoMyC4tkqW3eO0tRk60pILscQVEf/f+iECkHD2RWHdoxhZ19NL7uTU0VVCbbtwYFuRYsONZndqVD8LH/iHIYSCqMZBljG4M7GIcXhY8B8uwhtFN5n1SnRREfjPsqhLJ1tpn7y5p5izxuhsvZOVLzsRwVnUgdna7ntgSuYuvQjJnOCAaFI4UXpjsIBWYCEdw</vt:lpwstr>
  </property>
  <property fmtid="{D5CDD505-2E9C-101B-9397-08002B2CF9AE}" pid="85" name="x1ye=37">
    <vt:lpwstr>vm9HaeZ26MoPFtSCefi7MQOc7ZSELoGbeddwEhpBgSfFpE1AsvyCdwf0t37VAOatXmMiOsrko48jc6Deyyo3d1fQnGbELh5Y/ieZr82NGYjHRlXd1r+UAfbcz/Odw/uXp0oPfB4TLMTs3WMZ7X4qSDZpM5SbJBiRwdwNa+48MEiUHSp5hLEp4ldo6U8v4dVlCyCFFvgW0pfQU8KV6k6Ra7TP8mNKmAASektLqpO18c9ZTqj6V3vumvnBd/XHojd</vt:lpwstr>
  </property>
  <property fmtid="{D5CDD505-2E9C-101B-9397-08002B2CF9AE}" pid="86" name="x1ye=38">
    <vt:lpwstr>PTuX0n9uCpTahwy1JCzgzFZPUmyoYvXqdIDtqCulveV76ZYGi1h8E1wP2pb/L35qHiUr63QPelGLveHoRd9dTxZNwIm0IN6TXts2Yn9whJctOEkd47BAkoWohX6e9f+xesxI65QjZFwLukvfYjd9ZI6XEPEncWafY31MqkQSPzR/GN/Kumifogc1Lon+mUoGRTgPGFHWZRnBkSKLbA0hrwCt6MHppSRikhvGwCMt5mya3Y7WSm0+8j24wADGONt</vt:lpwstr>
  </property>
  <property fmtid="{D5CDD505-2E9C-101B-9397-08002B2CF9AE}" pid="87" name="x1ye=39">
    <vt:lpwstr>v4PnADjHR5et6JNMnHrlUyPasG016eW6TQe6lxBK/wcc7K4hszJwQ6H9siJf/nT0Odaqqz0TqGHluvGU2tFMgKimmrWeX7UvM4yMEAyp0lcKPwgWESH4kuwPQrFDK9uCaRa/EGcDuRYmY4ZFhmtk9wWzGYVo0SLYbarKpKBMG09EDOfyx8cSSx1lsyBeXUiLc5rW/De88k5bAtoabBp5YehDEMP7f4h34OAPuh0lW8CInvDaq11aLFmJWeIe1P+</vt:lpwstr>
  </property>
  <property fmtid="{D5CDD505-2E9C-101B-9397-08002B2CF9AE}" pid="88" name="x1ye=4">
    <vt:lpwstr>+b7BRO/7KijcobjdjoKp4IswrxK8cFao8J45vbINHzPtgsFw3RLIXMdQbck83whK43BU0ELo7tiOkG545Qm5Yb9NflzgsBcQoTzZojrRPVFbU7hxstnObFjhl3E+fohezCn9ePx+QazksUWbIXNStoK8oTn9SSfayhu1y3uCE/FojxFz+qTlhOOM8T2YGiMiXuWyhe/UzHD2eoNclrNzZTeRjdXk/hkoXfFcx0Aoa5jxySIlRuiZl4uS/hebBG8</vt:lpwstr>
  </property>
  <property fmtid="{D5CDD505-2E9C-101B-9397-08002B2CF9AE}" pid="89" name="x1ye=40">
    <vt:lpwstr>PZjNlNZ16wKT2yBUbl/ei5veS26VXQdaSKfjyGZUPKq2d9fZWVtyYyH/UEEb8EwJcS+pH680e3+bcDRHGoQ9n/4xf1CjbH9F8pE6D/y1wk3CKWmcFosZvzfigH1kEcoDdZrBir37uaxRA21TO7qPoH02To1yzP1oAzT9A2M1uq0zUMgFUBAxVwTHgJrjMhz2ChNjn5oygsWfHDLDmiCy4uDDxKCF05Kmzf5GMBHkazdDAWd/BE0dENAi4v1HA3C</vt:lpwstr>
  </property>
  <property fmtid="{D5CDD505-2E9C-101B-9397-08002B2CF9AE}" pid="90" name="x1ye=41">
    <vt:lpwstr>veKxWVNuql3MikxqE0LVAsgde3HKiSh3BKuGeu1b6I07c2misALMm7u00OmpJNPHTlyVHQiCCZpKcDGEX0xQ/KlXWuXL2OPseOiv3T5DeUMKloyKRLWWdODUt2q/VxOfXVj1n+efPvFlermoytDaGDzbXoiAi6GmV59EQwW2QFw/JlpOcWV7Yp+B94nyPhe/UfwV9uPxWsu8zGEDSxwXNrw0D1Gh7M+Yc8OJvzqVPhXqVW1aezoGc3jKYc5w4U7</vt:lpwstr>
  </property>
  <property fmtid="{D5CDD505-2E9C-101B-9397-08002B2CF9AE}" pid="91" name="x1ye=42">
    <vt:lpwstr>1A4TkqJvXn/gIFnsuFenFeKxUorEGLXiCMWmFAeBeiO+7RvoRpsIx7LGu7KNUNUMclgFoeesm8O1NHYm8BXheXQwqP7QTlp/axOZdAaGxawfeoFvUCmOmiSi7nTcl4/fe3sAVLEMifCzOf3z3JQERZ0FBuXTgMnm9eKLneRgWzo0ZmdX3+peAK/C6vRkU6bUnvoxyMDGBfLyAZBRtKduhk4SgXL9lO4kiXvBFcA7qoiRIP/MufgR3hyN4gZ4FHl</vt:lpwstr>
  </property>
  <property fmtid="{D5CDD505-2E9C-101B-9397-08002B2CF9AE}" pid="92" name="x1ye=43">
    <vt:lpwstr>dGCoEH+KpVB1bY0Ltk1XTxmDr5UwmbxGuH9IYOO2Aayl8sdqfoFDLMFlWEoIThfX3gyWb7AKfCvDNP5fngZFqz3rQnOs30Vn9jRyTdevlUYRbWJEguIb3ozTL8POP6Iv746FtZuNdq21g/HlNVlEuZAYhL+w1lvrCJ6X1N5GgVKnPU/c6++VxD5stC/cvqD+3fOhCZWswHS+0HN/RcbHHoDYpRIgtnPaWSKFoKAK3O6ij+Hlu9NxsP2b/v72f0f</vt:lpwstr>
  </property>
  <property fmtid="{D5CDD505-2E9C-101B-9397-08002B2CF9AE}" pid="93" name="x1ye=44">
    <vt:lpwstr>O41Ipsf+bymzNLVSLnk/JPLOW9/aqdcgOilyAMR1x0eFOIGHb2b4k7mjnzyzeHhO4xThmxGCagqXS+eiy8mAfktXopCpG1t9sH7mi/xySrIFmdAnwklTpAsX2jR8p4PGB2bA3KiF/tGcSFnad72JY4XIZj3jj8jbawszlsaxM/posqnnXVw/BpeP1egSFxZGuptv4BukP7aeqcQDLyRmH0FtTfSmP8BjFjHhU3ERFmQZ2OmBcy/q3Yv9JXJtIo4</vt:lpwstr>
  </property>
  <property fmtid="{D5CDD505-2E9C-101B-9397-08002B2CF9AE}" pid="94" name="x1ye=45">
    <vt:lpwstr>VjTNeoCUIbBCL6FuWpRpwgFZz6ElgHhSK9LVOcVNvjTnn7/1mQrfDOQ9sl5xYcKtbkF4cBI9Jdk2aAirJXPt6ZWj/BfqkOOVBALh+pYH3p8UzD3oQMfNBhrniC7Uz5osmXRvfu9ttKSJz2+EorQOXyf4hjjvvHzMA14rcwTgN0LxTztoNNJZnvZZZltbvqYe0iJK/8XmpYx4wDpPlWS0af78HAEF6F3/d5rwb7QAuchC79BpTemPFfOwLl7ZHyq</vt:lpwstr>
  </property>
  <property fmtid="{D5CDD505-2E9C-101B-9397-08002B2CF9AE}" pid="95" name="x1ye=46">
    <vt:lpwstr>tHsY4ObfDPD5ru1PoZuh70tTHikP45yGl8OMnnT+5zn1wCCBIpW6DnkkdK5ip0ztICMUVEyAc+BTE5xWNIqhgYvkgCn7ijldu1V21qP5TI5BLIfiidW9YZtsnPVAJSrrs4RMmcDnTERdSAUjRDVK69XZypfbqckh6UYJy1Vf7sstzN93lNJoOKb3er6SUC304/Ntr8Rh3XlA2pW90NKS0MaaGJv3LxQgMauxV2YQlw5T0MTgVIG19v79TbsJ9/l</vt:lpwstr>
  </property>
  <property fmtid="{D5CDD505-2E9C-101B-9397-08002B2CF9AE}" pid="96" name="x1ye=47">
    <vt:lpwstr>3+13zctCOse4DcQc58QigA//VMEuP4+l0xHvBgfyNg1udXdvzi7P9cv+pA6Q+WHHNJY9HSMmp5ED39TAyrL24IAs+7M1hlMqFNVHbGQ0aLKIjKTsTgOA4c8N7pVTRZyU6jWIlShwI7Y236lqQBdJQfKReF4NWIHy2jwc882GVWwonlmST2sSVFHXEc57hqlffUmqIGxfys5gqdesUs5rZcv7cy8LDipiaNlL3v1XbF89d7Xjd2K6ljz7u07Rgv7</vt:lpwstr>
  </property>
  <property fmtid="{D5CDD505-2E9C-101B-9397-08002B2CF9AE}" pid="97" name="x1ye=48">
    <vt:lpwstr>FhLsGDMn1JNUj0FVAEVddzc0CuZSKihTmLXVZhtfWvKxQBeg3/lVBs7Y0wFIvW6mGo/e29Dmaw0Zy5/ukryTFo2gh/2MxhAO8Ji5KRLg7ElN0zlGIANUDvxOWEnQZ/Fu4VeJiAYQLr7+xR/Pe91CZdajn9YfktUPKrW6aTiQu3btYQjpsPgapdach1NQ8YLvApgb6qRvy45qj1DSBCH63wEt3dNPM7SX97SMq9D7Zwm+xLnZalydLnwR1S9blNd</vt:lpwstr>
  </property>
  <property fmtid="{D5CDD505-2E9C-101B-9397-08002B2CF9AE}" pid="98" name="x1ye=49">
    <vt:lpwstr>VdnRJboeoLMqEIEXIaPtXaZwavpdZG8P393OXVDcTA1pWef5qZnn4ooW8Cj8F4rXL7f93BOBRD1ti9MZJvRoqwtKRg5rkbiLh1fQwymht9t512hxlQbBCw5jzlPROPeWv1x52rKNAduQMrtrjk2AZnV8plOXqBWbjcicCV/AjRil9uVle3ldzZxnVL0sn8NraNy4doU+XVERpdi8Cwn85buHh36+OwzuZH7mzeq0MatG9d2zyO3CA503X2YnBzj</vt:lpwstr>
  </property>
  <property fmtid="{D5CDD505-2E9C-101B-9397-08002B2CF9AE}" pid="99" name="x1ye=5">
    <vt:lpwstr>u17aDIs4nF5t3e3TzraJ4E0di77TfeoiJ6B8+W5UJHeffvlCWpsxQW1ABKykoeeiEK9AxLspwg7k4LdJw/pel2zEoi09G2EDB6P7mLkgz2F+1QLdAbNjJi1l/njg4ls3gd9aLlBsnlBE3OM21pd5rSmZy9f0TlO3rU8JgGL84LMtfuVqah5dRVPzOkjBTicuey+6ANyIN5YDdtaIzp4PBN78i4943DfnDNlD6G7JbvHLax+qimRyhkLj4XNiqi0</vt:lpwstr>
  </property>
  <property fmtid="{D5CDD505-2E9C-101B-9397-08002B2CF9AE}" pid="100" name="x1ye=50">
    <vt:lpwstr>eyg88cb6t3USm7bXSFspiWqgsACakHeNM4Z6W94jDq5MNo3mp8YLD8a+fQOCHGKwPk1m5whpUUjem1wUxJ4b9n33/Y7gmOV27qRPgiJzyNJttBqwOAN/lxjhiLxmtRFjk/RxiA8wGLSu2Pq6iaBdn1AdmMjRBZcygFuIVFZ1+LQaU1Qon8nz81/d9xButqBDp94QOlrM+cu7vWl/RKAhIMakaHHhsmDFF+xFKe54UY5cqq8BUdJFIZ0QHqJEGP0</vt:lpwstr>
  </property>
  <property fmtid="{D5CDD505-2E9C-101B-9397-08002B2CF9AE}" pid="101" name="x1ye=51">
    <vt:lpwstr>0I0PxiMNSs2wOutN/pI/Kr0Q3rlpXTYznpI0zKxHH8Jvx/ReAXvtXPzcrHutbvUr/Uge+X3kpssgFnuDlR/fO/3wl5ARLZWmvGhF3NduoO77+02kiELbl9xRbwb/c9X0eecB2m+qZAo2cHlFp7MkLd4KfOTsPl3gzl/qu1zS9EyzbDcPK9fguCSEeD405p7sZxJe/o7HdslBPSnIHiiXbrYVkJAMUy3WPP0dhmjW/7C9IIcTHLTvyEh8Lihx7+1</vt:lpwstr>
  </property>
  <property fmtid="{D5CDD505-2E9C-101B-9397-08002B2CF9AE}" pid="102" name="x1ye=52">
    <vt:lpwstr>WTrFyVKL+OmuzdGwiuOdnIfXmf1xRkurph948SyUAW+YyFkPu4enyl+g9t0fa+dYvcPhSi2MG1vHOpSPC/fp6h0zXdd0V2vwtgj8x1hUoB52IK8iKJ5qs6yozsTPJZrEUxuY17bkpcJpApK+Q3HqZPPk689imoVAKCpeh+GBdduXmi3owQLGT2V1Ynzljx8njH1libKol/izXPMMrwKgpktZYokYm9I9DnNBokeI4omLnP27gvtHm/ErydCkB/E</vt:lpwstr>
  </property>
  <property fmtid="{D5CDD505-2E9C-101B-9397-08002B2CF9AE}" pid="103" name="x1ye=53">
    <vt:lpwstr>a2KchcONPvP2elZL4T8f4GD6tSRui9DyJGhGNOOI1p/9jmDV00FonA38E3fPVlKx4QtMDhM7lbH2E+PNnPRybaTH1+0kIxjOm8uIRoZhqh+eup8ik6lIMHRh/f1Zlc1id3RrQIzj5xS8axkcrEQhcz1s+8BmOg7r0m8POd8BE9tXFwkvy/glN5HDWEMyP7ZohO09F73NiWDRawP3edJyDm3Vfqi75mX1zOVhj0wToOOYRK4eT3/Jnd2r/rnjc5h</vt:lpwstr>
  </property>
  <property fmtid="{D5CDD505-2E9C-101B-9397-08002B2CF9AE}" pid="104" name="x1ye=54">
    <vt:lpwstr>87jxiFcwIU8Jv4rW82dtGEC3rBGYSEhbtGRgRZohgMOJtG/J3Hh/Dtn7qDYiOuLSTGzkcoGNjtbNnfeEqIxfnKwB0dUr9nyaA3rMeEKaCAhFYbzxv/Okm0eGkEEAGkhcP/G48idsppqI/v0K0n6vUKFD5L0Eub6Og2mhoZBsA9/NIZ66FlwLsFqcpIbxUuOhrzymLVAe3nk8E7S8mOdJecDIrwmf6sLBMqsTpPW3dABpXXLiwLXz8YTH1jHst05</vt:lpwstr>
  </property>
  <property fmtid="{D5CDD505-2E9C-101B-9397-08002B2CF9AE}" pid="105" name="x1ye=55">
    <vt:lpwstr>4eedRmqRUKaJg1ANbFpOahStD0PfXxaLU6u7HThodnVYOBvlAN6Ge2xWyHmtUAgmCkEZjMaHQYGSZRxOL3ftc+pfFQf0jLqdR+v7U+e4uYNSa7LQkGi++VgIpCFyHV8hKYJ1S5Ohr+Tko872p5sPciKLqaGZ6rZOX33FWOfM2ItIG2sajdliJuD0mKd2PfjT9w5jAZd+NV1RAwnU4IIPPKA1Sx7MtYSYL6zP/8eprACrIlhQQzJjySM+AIYqwKm</vt:lpwstr>
  </property>
  <property fmtid="{D5CDD505-2E9C-101B-9397-08002B2CF9AE}" pid="106" name="x1ye=56">
    <vt:lpwstr>/wwhKxPRBaVDQfhjW+HLeHnhGPXF6MTEgwweUdODDMszX3GCXUEjNi+Iem5x750ddi73INzfmeovrlm7+kVyFp8tfxODNbyH8x1XcddF+qhjEgyBN5/Brteg62TOPBytuF7rTHQiU6lwzuyyj5HjUnB7y49/m/L7YJuRjPoU0+izEOzX/6H5girT1PFMLv6moQDmqeK6Nw7G/iJTvtYNAKGzEeU7A0uO8VUU98Bp6+FF5we9mnYe6SEPhP0q+8C</vt:lpwstr>
  </property>
  <property fmtid="{D5CDD505-2E9C-101B-9397-08002B2CF9AE}" pid="107" name="x1ye=57">
    <vt:lpwstr>IHHeM1i0Nnhi7iJ+lqOJ+L/Q3S3ehfoz+bdN3ncsHfMRBwSf+BETBhBF2JW0cVYc1AAOS08cfOuNcUjyT434yOLu2YX3ufprLhSbJChs1fN4MVfa8IpaCif4pzpKbjPwr8C0VhMD7Tt7BJR28tUoBad0tAZMfjWn8sNLjm5Bv58qX0G/ijzHxjgVdcB/sRC3l/ZaIZt9LMxwEdaI+nAH0o4NSY8Rj/XpL4H7XMUy0pBtYJP+rQD7kjsCp7NF6hg</vt:lpwstr>
  </property>
  <property fmtid="{D5CDD505-2E9C-101B-9397-08002B2CF9AE}" pid="108" name="x1ye=58">
    <vt:lpwstr>Mo/AH37OTWstC3/hbZkU4ccYLiT/vYjJJdQr21vB1S+vlT9WgkKUHJ0nc5B8XtX8tQcBuMfA/bv4VngTpS+DsKC3jZ2WkWtTW4iCkkzPmUWTioMXxWhl5lhMyNf0pe9lx+ctkaV/AcO5TGZVKzEyLCb5RQ/P8fiPAas+ZjFhO2/riE/quqkLC5H1HzlsirLqOC3xHyXrtKT4qBENPbMPXqhjfac018irdegi05+98qCZq7lN6oP+5XWZlsxoyJH</vt:lpwstr>
  </property>
  <property fmtid="{D5CDD505-2E9C-101B-9397-08002B2CF9AE}" pid="109" name="x1ye=59">
    <vt:lpwstr>GzQFcHiyZzGmTj13jqstDjviysIQ5atgiJVnj/cyJqJoJLtXrk2gHNTOqrAOps//XvYklDr2hVR89WOJH+ZmZr5EB6pyTZvjw91hkgTNA6A7cMMxXu/Y3Q7sEwRYkU96KI36SjZcQOpDzSwZsA/Qq73n/QcwTO7PS3+qO7v9G677bEa7G9Uv0/xQxixJtTd9g1wF4vpTejUVic2XeoCKgbfsRfzAWrKHed73LF302TnzxTiwU3y7C/ONQj4cWNm</vt:lpwstr>
  </property>
  <property fmtid="{D5CDD505-2E9C-101B-9397-08002B2CF9AE}" pid="110" name="x1ye=6">
    <vt:lpwstr>SS2KvKsJO/dXrMBfmxSHCX419NTISN310/ZrS0JJnFlBfilDddwABx5BWKpeeDVKbQnSUleEM9qz21lJv/wN04QHvAzbNhK15eJ5yRTeHpNW/25BRfHlVrIcpabGbb/woiVIXYp9SAjxfnmn1Kg5I4wHlzc6BRexuTfNJB4xXLqEaKrg7ItknoWuqO3/9QbZEsrgmB5IH6QWxQGulDZkSHnU8YgT+/1ezQtzwsq3kZUygmCuo0xm1nwGymwVMoH</vt:lpwstr>
  </property>
  <property fmtid="{D5CDD505-2E9C-101B-9397-08002B2CF9AE}" pid="111" name="x1ye=60">
    <vt:lpwstr>T20Q4UNohZElrDvY2tevydIdHKnRYWJtIOmYFu5UIFxMgTNy52KsXXsuquESA6i3d+fJ1DyN/ZUdAEtGd27LWMDoVhcSfkv6qt9bq9tjWDIxClx+yYbtBH05xwo/zeVjVociw+3XVvYkouZCg2aeRf2a6V4lU8MOsUw3sjg1wdXnljAJWwHn1HKnJGW0oBzG1nuwpvLHwRvJmIrp373jYhrPN400gRQDhOSFzbQQjjGKP58vCrFosh7OnbkTv5i</vt:lpwstr>
  </property>
  <property fmtid="{D5CDD505-2E9C-101B-9397-08002B2CF9AE}" pid="112" name="x1ye=61">
    <vt:lpwstr>0m0RmuaASohR5BIv+0OCDiqdzsesijtpodIk6+7flNcC6KOWW8QYOWwGul8BnHG8aLmJpg/Z0dq7mkRF2WutWZrWiJAcmygJXLsI5mKy2047+1jdutTUl/2bywLwYvCyhES/osSfyRaOs0/PbBVhHXonO1i9BBWZhVjaORQXGrtvdGWQz4oHFDZef3W2XlWIRuzGEsXnaO0QCwFcu0xVU65oMqaioYznUMyB4ER4PGx+z1VtaGNmES2h6ikbAnM</vt:lpwstr>
  </property>
  <property fmtid="{D5CDD505-2E9C-101B-9397-08002B2CF9AE}" pid="113" name="x1ye=62">
    <vt:lpwstr>pye6Bfu1niW5fL5f6ujg6IKHzPY9826XWB7rn3Y2hNUdXePhVEaVgeWyp18i/IZK4hvRtO2SjJoNq7YkF4hOr581Zjvf6M00/wW3e+Cl/5n4P7onD8ZdDZbhAcqZABsLs1x7YufxIYrN8ta4yR7QXg3B/E7B5ai+bxTLBcxh8ecXEbJa19S9h8kGkoNzxl16LKJEtM9A+UYN2oc27Ygb+U6KsnClp6QlIKWGv2634cAkAF7xlKtNIaQDDdEyHQF</vt:lpwstr>
  </property>
  <property fmtid="{D5CDD505-2E9C-101B-9397-08002B2CF9AE}" pid="114" name="x1ye=63">
    <vt:lpwstr>Ic0zl2AW4PHngN2v4ledDwbRvk0ZyPk2cYo+dHYO0lmweoqgztHpiZiIg2cY8Hvwk3h3Lp8SouL3D37t9+YyIDmZjhY1pbPUZP0IYgqWjXwD7TeGfeyYZksjUb3SWeJdmBqtW/yUzKflPwOCxDaGW6XB/cB/2aLl9xVSYjf0zqar1vY3ZFaOVxJlhywNNBZP4rJ2ZVURc7tAfxL1A6cwwgezxUiPvdtp/v0N2VDou092P/bw4jCu2x/pUTZBCmq</vt:lpwstr>
  </property>
  <property fmtid="{D5CDD505-2E9C-101B-9397-08002B2CF9AE}" pid="115" name="x1ye=64">
    <vt:lpwstr>3cd5FKc8u/vH8AvNM8VYHN1fet4ne3R6lZQwn7eJAyAV4a7D0kZ082SxIYG3H0/AqnZoDttCHxKCr2B6szLkX6iy7EAsbqwPeODp4vIYIZ44fh4p7Az5TwHYTbX/LGyfAHogYcczG+svzzL7ptDhR9J3Sh3p00Vh0mUzDsCs9Ccd+CN0OF+eQvH2EhCpeQOCKhLyuSFLbWXP264mv/MEg0glnxnPzC0XDPhASADim7Xm/0LJLrONRiDRM4c7DV1</vt:lpwstr>
  </property>
  <property fmtid="{D5CDD505-2E9C-101B-9397-08002B2CF9AE}" pid="116" name="x1ye=65">
    <vt:lpwstr>fII1wJie9AzVvs2jX+aBAQPJ5aOsPkc7VcIRdc3YFNgHo+Pvo0p/HJPkj+P32aaADk/pe4QCGD/T3jfzXlITNGhxInv2d++8Guj2RAt+ywPjlrevWZijKw4PGOOFPnyC1v2kBMl1kWKlbwvmMJt8u9Mek44R7YyaKZnWdS55CqlC18ypw7prfDZiwP0PImL8WKmEnj/691IOBQuORB3+6XaX/rjy+WqqPJMJaA59w+UVqnZHaJvbPQCUV8nDrjJ</vt:lpwstr>
  </property>
  <property fmtid="{D5CDD505-2E9C-101B-9397-08002B2CF9AE}" pid="117" name="x1ye=66">
    <vt:lpwstr>dIjuTY6XmtyfkhnFcNv8QsPO/9pxdM4DKpxZ5LAyDFhGt1BOljbfGDZPm7nu3GHtJishfEyZr5LxmroFMHt7XINP2klqutVVvLApBZW8BbsX8+uE1Kf4q13GvklXfH6CwW9yoXDC3iwcHlPjGAH8uUqCxu9v2D+pZMkWBS5Vy6OCqgaUIcohEWHijk/1F0FtkOAkEUXRAD3Ia4uzMjSHCXwOo/fwOBdFe9upeTNIR8Oz8UdT24EH+5quPBbMLFq</vt:lpwstr>
  </property>
  <property fmtid="{D5CDD505-2E9C-101B-9397-08002B2CF9AE}" pid="118" name="x1ye=67">
    <vt:lpwstr>DbKOlyVddM6TLHUwUjVcps0dDPumUHCh7cjLFM+dZZ4UgHsjxXi8/LYj+xc4xZCKZ4Tv1r4bu79sMpqnzCUusm3XIkS9MrHLJ1cs9WVtwBcQ0iQT7+XcpAgHb9ihk50+LLws2RU/Vm7whUtvcLNeT/xeJLsRjTYp4A9GdRqjr3jLiBkRLtK+6U+rPxGOfFNcIEezvlc12lpKO91gh8WL34h/GzHRQgQ2UBb+iBn8HFG6PgyzKMBkkuj92Azv4Xx</vt:lpwstr>
  </property>
  <property fmtid="{D5CDD505-2E9C-101B-9397-08002B2CF9AE}" pid="119" name="x1ye=68">
    <vt:lpwstr>N+B2Kmh2iaemSURFDXyYqF+2dEz6Za1J4TxyOymheQX3EYNwiNfvB8142Bzpyv2qWiEIGi9vKToDCNu3DBNRtcloMPhW7jVePe+TRTdsCDzf+oqOP/BSkkMyifulfKYVFP7+LIKqquyXIWYgU02vwAvuud56fVafUsrvz8qasW+BzC7wUJkh/5x6D08mITCgXwV24MSlCQNZVVKkDCdckcCTaRSRlxF84M8FPo4uVQ33cCxsF5/mpq8o4Vo3n66</vt:lpwstr>
  </property>
  <property fmtid="{D5CDD505-2E9C-101B-9397-08002B2CF9AE}" pid="120" name="x1ye=69">
    <vt:lpwstr>4GXcDED0KpViVW9Hlxb4NJB2Eytm8jqL0UuzLSUeqR9vSj6n14T4Kb9egoWIdPA9euvnzt38Ug3Wxa9vFs8q1MPRMRlo9e7bAWR5ZFasb6a3ovkstAu2s9RTexITNr9/xwjNbBCfjNysyyizZC5Mk43xsNvE1du0dTNN5IqDGrPRZL4DMCD8Yt9jmAqDV1+Lu+TYYNXN69JsCnDwKpjF4Ob4Tg8pySYu/OXHziyrnyD6THKIGmSJxoq85/BhHZI</vt:lpwstr>
  </property>
  <property fmtid="{D5CDD505-2E9C-101B-9397-08002B2CF9AE}" pid="121" name="x1ye=7">
    <vt:lpwstr>Bh/mCt+M/hOaBT/9TKfspzgb7Kye8DIT35Dky5hM9YVba9J8W3JR+U1MFnINK/MxPEbam2gXrXjAfGP8WcqRTMTHPYrrg8hdTlAyTT0pBpdrK1gfJ53/Va7rwKyBJ76tmEtjM7aexIc2rrXcMnReONxj9Am7+eTkgxrusbbDgwfvzrM/hVpVJ+3OQdKJKwVNVUDmJEa3QppxW7CSicXBIIKm5PhdWh9xSLJPaHXAhfq97SlbLJyOiBCU2X5JCbS</vt:lpwstr>
  </property>
  <property fmtid="{D5CDD505-2E9C-101B-9397-08002B2CF9AE}" pid="122" name="x1ye=70">
    <vt:lpwstr>bTwWfv+t7x8yET2WQRrrAvu12YGiDuIJ6w296P7ib+jbqy5i3Q1tU1wPN0/8CVUWzwzdtxSiebgoJFu7WkwCDj3caYa0QVROf2uLpN9N4CVt7rV4Piyw/rWb8+dpL2w2V4Fhl4a9nUfTfabw79Qi2Ktgg5XvC6szcuJook/VpBMW8VXjaU3166BrwLb865POAHtZAEDkOV5LM8WTu7Sej6VJ/u89zVOyajvi/1NyOFyx0rvUSetsu5Os39nKcfn</vt:lpwstr>
  </property>
  <property fmtid="{D5CDD505-2E9C-101B-9397-08002B2CF9AE}" pid="123" name="x1ye=71">
    <vt:lpwstr>x2mBMsFhO57eQrmhav7FaNuXMnA/4w0lvasS5UGskYW1PLG4jIopGUNPiwF/E/IbY9vnPUMELsonZB80gqphzGKaZg+TDbcJl0w4NzgUgt9uaomJW7oMjxMckbSJkXKVvqY4TJVyx5NHE9sde8j5v4+rGKZyQ4opd4QIdz2So4IWtI2hiN5upLnZQy9FGKRpVB+e5KvkrmnSLjnaMloUCLzpBx8AlonacjDN1SZM07dsnaZT+Khm2IgVAGvBBix</vt:lpwstr>
  </property>
  <property fmtid="{D5CDD505-2E9C-101B-9397-08002B2CF9AE}" pid="124" name="x1ye=72">
    <vt:lpwstr>lxKMrzxVILYulljrf6vAI/gb26qaCsOXqs8XYzhg4Y5o8AbZau3iHKA3z7XsO5iSyN6F1WZ0kadapz3PNy4JbUAwbwQjui4aM7EDRuctiPKjCWZ0hTOHnVbxyHVl9bwB5WRLQdcO4+osLhw/nwX80fzqInrgvl/Bq+vvfJ4L36sDsQIguWvmfmJHoq7rN+2wnuJ+QL2wnrwnWjh+5T2GGstyO+mdftItQzcEle8dQSc9Iz8CILjWo6dTDD+C219</vt:lpwstr>
  </property>
  <property fmtid="{D5CDD505-2E9C-101B-9397-08002B2CF9AE}" pid="125" name="x1ye=73">
    <vt:lpwstr>7M1s3SVHspiBxnpM+NXggqMmE6ZE44Mai8Wt9Rc1/hB87R1RYfRlmv+f/j6LL1/6xzYg6GSbYzFSzptgmXm/TCpvj8hvzxJz7siU4q7Nd69Zzb9j3FZkjDiRldgsZ6E6OTu5JOEj+P9CjcZndMovv4l1BoJ2e4YN/BbDbJLEErTYlcsow3T5U+uUXat/JXD4K8jr9Nv30k04vPV85018/aGPGJ8Kz3xvH0ikMYrOm8xbeCFDtUra4lSU4lRQHNh</vt:lpwstr>
  </property>
  <property fmtid="{D5CDD505-2E9C-101B-9397-08002B2CF9AE}" pid="126" name="x1ye=74">
    <vt:lpwstr>m2b6v3Wzrfzn3GireeeX/bFkFCPkSuJ9PkdUc39esY7vBjIwuaAuKHVji5DO45v7K+CpoPIpDJMgk/xG7m2qSTBGSdkkSe2f1IARLg3yPtQke95Ubh1HOYcjAk950XakzTAatoPpx4MMXkz9c57t4oP7xY20I0juaXGupjfDFt8pJ4iXRQ5DdgaowPkn1lK0CLjHktJ3tCx3Z4mV1iSvrggk6jSTv4cY7/qBx4lw3y78MATg3tyefUPcAlvwfuy</vt:lpwstr>
  </property>
  <property fmtid="{D5CDD505-2E9C-101B-9397-08002B2CF9AE}" pid="127" name="x1ye=75">
    <vt:lpwstr>xkXLDqm2meytvK0O5JaXD7qij/7HpLA+lJ1156LZ816CR3JbZR5AH5vw/9cynZHXx2XvofKBt9+uJjvihZg+2Bq17Mo4mRwcO6clvmRYyJyNmlvqhy4S8B7df5cgAtfH+EWFjxsB+y49qQDZIJGpG/9op1QkCZ5cCdYjvaJm6UkhsdljNPGsfvZS3/r/JWQEOgVbxmB7U4/F1gRlstfu4rfAlhuzFVgYlIB8K1TsvayV1ScYGvtPzFnzySEV/lR</vt:lpwstr>
  </property>
  <property fmtid="{D5CDD505-2E9C-101B-9397-08002B2CF9AE}" pid="128" name="x1ye=76">
    <vt:lpwstr>38bKxO5bqzh4mRwgxR+YwwE/E4CS4RBC89prLtpbfpsSxqRIR1lzeEc0h0C53B+LIWjRj9kgSePoT5ZIjIbM2W3kho+fNaKoj85O0y9KegH6yUnR3WE2MlR0AF0wUYqHt1UdYAPyucTzW5zBVOq923WKBFHj0lgaWEhDdieXc+28y04Kjr21RwCFohiWHbawfz1lGF0+w0xtGMu8Ls5idMuDZ95825LbEKZq3kICb1y2vzjE8jBJBJ/Dh14LtnU</vt:lpwstr>
  </property>
  <property fmtid="{D5CDD505-2E9C-101B-9397-08002B2CF9AE}" pid="129" name="x1ye=77">
    <vt:lpwstr>chv5oU8p9RvMSvaq9xyoHSn0zocVE+snELtrL4G+lKnqbU/mstw11CB+qRkkX9oaunUhu26lhjWnHPsLWUr8fYsUV076uVKAgLqot3y+Z6pw+2UpqdPu1cJORaT06ZFNQN9TNlQtvixmdlhfx5F8C8eN61QKTyHnQHzau2F9/3WJHv4g9b34hDOqfgSkaKDtjLTiBeSLqoQuTFuuTDktaPynQ+eROrhqtDAyh0qQIPHXiiv9E0rvolgevbZfRy+</vt:lpwstr>
  </property>
  <property fmtid="{D5CDD505-2E9C-101B-9397-08002B2CF9AE}" pid="130" name="x1ye=78">
    <vt:lpwstr>zTWHLZCvtL6Hm/ahSqGpmWbYtXsyO++Y95FOVm0iNGuPuZl63N4IOxrpjbFldrCbwOu7Xt6YAH2s7JFqkwNpzl3V4LUU8IIXv/ab+lXmwyL3VjsDO4+mxPS6KoamgpwoaMaKTWZYziVwC7T8QFfSEjlem3FOceGpTE9ueiQwGyeIZeYRpoEyA2DEjRAqcjms+PaOYiIkGmy10oqlcD7lTWLXiG2BuQJ4JJ13kMCInefEJW26dvYNynRv+mklqIe</vt:lpwstr>
  </property>
  <property fmtid="{D5CDD505-2E9C-101B-9397-08002B2CF9AE}" pid="131" name="x1ye=79">
    <vt:lpwstr>bLsSjHNcv4AkL9PkyYUfZSPShDjmA4reUQYIBmH8pi7BE4OR80dHpKvtxxEx+v5A3Kch+hBIC0waGUXB5eCVnmjOGn1mFi2uTwldQccC6iWLcs4O3E4Xc35leyiXVTzeY5ZRD2lnjtnp7WH22jaBZpchAwK49x8cdf2fA8S9hxY+XZvhPmKyrzS4fhR049obL/eGvtbveEb0mO4tPFf25DVq84we2YUbnGErog3oS+cd0diQ/KuakcO/yquUudc</vt:lpwstr>
  </property>
  <property fmtid="{D5CDD505-2E9C-101B-9397-08002B2CF9AE}" pid="132" name="x1ye=8">
    <vt:lpwstr>cWYwUFft5Mnd7vbhl6mQk9aTOHhw1C4JuXsmOTZtzjNJXal4PLHQ19PIFP6elxW68FVsBPsNb1MPiTSS1BD6eQXsVkzpClNvDKFWM37kvDE7v62JNNtgSJUllVFpQ3XZm1+yZ07mHpb0a947d7eurqVzJZuC9R1HS3/ki72HR4UojqbpmUi/sId81UesL2Z3Czl9Qp5RcNxkh5uZ3p0ASdxDIdmdqepMjxwQMVJFsZG0EdmK22fJY7t8G7Ips/K</vt:lpwstr>
  </property>
  <property fmtid="{D5CDD505-2E9C-101B-9397-08002B2CF9AE}" pid="133" name="x1ye=80">
    <vt:lpwstr>1lqUQCX1EUu4ucWSqf4/FrzDcFuVgEKHoLx6+ofyu9wtF2JYfN9mob2mQsFFy1nZpSBOARwSexp3zNs1nOl890EzX3//tb/R3yK35EHcbmmOXLK58YsnVwChNzNHm8KZu8bmg1YWGYhmCOHHdpmDORYrZBbp6H6LzETJx7KEO7tiXDD2dhROb7GfXrChku2PjMW/MD1gR1s6b/+JZDA/Rqw6gYxVgaZs51oaJ40ITAxRYuNogBFVLvXDgjK3fqK</vt:lpwstr>
  </property>
  <property fmtid="{D5CDD505-2E9C-101B-9397-08002B2CF9AE}" pid="134" name="x1ye=81">
    <vt:lpwstr>SGCvtLN84wuKL2aFx7BcYHYPAY6IbkiEop4VyMLWOJ0vOeyKY36HMR77Hij+iHptgM2/fLTCZ8yWwBdui32rwiIOjT+qAoj5XSlvxXZGCjUOpDdWyVvLAMYJvhNSaxKmHjT4zJTyzE44iZPk1WOGzREZcwBGJnPIHWiFwzrL2xXJrKc2mLh8qI/SA1pdJtyuxx2oiOiMptYo+F+guHZPvNpCK8Sn7285lo2WXNe2cyE1fEg2140sDNdHwbK9dlC</vt:lpwstr>
  </property>
  <property fmtid="{D5CDD505-2E9C-101B-9397-08002B2CF9AE}" pid="135" name="x1ye=82">
    <vt:lpwstr>99+jfn8yzNT6rJKuO3Lf01ZstDvvS2GRrRQ5nwfCfgzGBZ4PdepsdILp67Iz+oWi0JgGgeTk1xNFG3Yi6v9PTn58slmkjP84kG8wtcx7VrzOiFJ59hOiZ9rhRN4wbuJD+BI9HXaWmh9DEL0ogYxc+7KWZbTFA7gZ+vL2sVRHR5rIeaNz12f7cymJemNkdZwpTN1mPGuk9zIaawPR4PilroQpLiR1SLiGFnkIfcIFby83aJYLzl3cqg7VBK+tO7h</vt:lpwstr>
  </property>
  <property fmtid="{D5CDD505-2E9C-101B-9397-08002B2CF9AE}" pid="136" name="x1ye=83">
    <vt:lpwstr>sQkx9RuERfPHuz1xPY6BQ48MjCNPC5+9g+e6zst52VET1HFxwEn/ErbEJXAlfWDHxbwOCJ6JMNc+bhmRQ6P6l+/j5Ci766RwkSNJ+RijqLiM3cyAl7VqOFH1hefxl4kPTgGlTYyVZuwTawmm5xvgvjsmqZemp0g+v/RQlIPCkjUOzL5sWtrRpyQX/8F1w9tP8EcCj91dApeQOoDqCZgW3mNEeyNpuXiQMebQV7AHRLGp9z4mpA6Hz+wLc4hKlko</vt:lpwstr>
  </property>
  <property fmtid="{D5CDD505-2E9C-101B-9397-08002B2CF9AE}" pid="137" name="x1ye=84">
    <vt:lpwstr>Tb1tiRxzbp/hMgI0cXPzfUUEYda+gEEwH0/NbEeXqatd48U/NGwb6ThqVhtYngSc66qO8lYlXvIa6eJvr5vHiV88dveo9QDgwKGsrI9zb8XMFpVwEcW//Vw5QajXJCj6YZ2J+UR1ijE8SL8wcePWh/692KVbNuDpOSHIL9U2fM7T9+/lUiq7viZjI90WnHaYYd970mlocJ49nq2FHEUR0/dwJTxbt5bsnOLxFODNC0E1o8DloD9KCG42TA6fTOX</vt:lpwstr>
  </property>
  <property fmtid="{D5CDD505-2E9C-101B-9397-08002B2CF9AE}" pid="138" name="x1ye=85">
    <vt:lpwstr>OL8JccWhLAKu4LWc8KFzR0Y/SKS9eV90SjQ4hEJC6Ny9i9JUeW0MNC/0Rlhrdfs+XTQHNg06Q8eQj6Vm2bLfZEvQ8SghWLn+rm/ieFsv1g82GeRFEof8k3il2YKjm0VOxGciLYwdOvxXvwnRyvY4ln7V65aLTW9mQjKO/WmGWSxQrg/NrhuddTdcV1qzSPmBmeFZKvZNvIuVguQApnQ+i9g6KOF18kHIP5HVQ5pQtheNcS0lr2aacjn1b1yTGya</vt:lpwstr>
  </property>
  <property fmtid="{D5CDD505-2E9C-101B-9397-08002B2CF9AE}" pid="139" name="x1ye=86">
    <vt:lpwstr>YS9IweGLuKhoSUnIyb1E39/PEMX2QT0B8aFitkdPABI/WPjzWqVtoAML3E53bJJbuwoQHwLGssalLZngh5AjYy9siD7AMvNQDH9o3NI+ukC8C+ospKYuoqpjD6xPkLOh5kEl89XMN+Tdn1G1Mc4U/8UqQbAAKt00d4i7ewAmOLDr5E5M5V+su18OXUoMzkoU1LWuKZOdkOLRuf21hHRski3QQNnedHPHklmQOfztnu1WF2LQOgNR8bnaIWIY59f</vt:lpwstr>
  </property>
  <property fmtid="{D5CDD505-2E9C-101B-9397-08002B2CF9AE}" pid="140" name="x1ye=87">
    <vt:lpwstr>2ualNDcEcO+CNOGdMO5j1MbF8z2I42Vl2moT/F5y88fYx5QBp6/5b6Zo27kxPZcHEfe43Km97jCsw0LtOToDlqYD/NSY5PeSBczfmZKqCMY+lfPJi7nc6GftvLy6ccbNBuov0apqtGkD6IHDHWDw5lWp6pGHu9auRTKet6HqPx0LL+m0sMPQM7EuCHWZC0r6rBf9eI95gYYFdo78WoFhrz1U1WN4/R/UebTfdfd73ZQ0jMEp1jZTawJbjo9nycs</vt:lpwstr>
  </property>
  <property fmtid="{D5CDD505-2E9C-101B-9397-08002B2CF9AE}" pid="141" name="x1ye=88">
    <vt:lpwstr>51IqWFfAFK3ekW4XK7SPb2ctnRi9djZNAcwb8jB9Yq/8WYtMdHi4hsV00ug8U1+CPyLs2gT2tE7H7MchPVTTRS60gIEtX8lPTZNsDP3s9Owb1Nac5d1FislG8CDljwzPuOKB6dub0rMfzaHP+eIfC70MZJtw/EVdEv4jHx0bHptgsGzGSAd2lzi9U0x8FaX8rERRQUMdsQYWDB8KdvplWMmKIxYMPYg8anPkS7ZB/wUI0PmGb4nrIQ4wa9Wzrro</vt:lpwstr>
  </property>
  <property fmtid="{D5CDD505-2E9C-101B-9397-08002B2CF9AE}" pid="142" name="x1ye=89">
    <vt:lpwstr>LvUTh5Jc30J9vC7HygLSujiYMhoRLOeLZNKyX9dk7cL6pmbssiS2ipujNPUi4c+X9JKqzfJEpFcSa5X9K3Z3TFTTksEUU57PyavKCx8jESaFOg4vKLXjtYWgachIKs9VBQ8OKn6bTXxRT1gG8jejTqT+xQmxt6VUMh1q7juY9S7iEBCLxt6zlu3Y2Z46XHMn7D6Da77hH0ProZNI0/Cp+TQFweTjafHORvc5fufGxW0WZ7nDcm4FJUeH0V9/PLe</vt:lpwstr>
  </property>
  <property fmtid="{D5CDD505-2E9C-101B-9397-08002B2CF9AE}" pid="143" name="x1ye=9">
    <vt:lpwstr>Z03HRdG67jTmVwO1HXj0jrJiYjSErNeUPs4eRHhbEzF/Zoloq7PytjTNj3Wh1ECKU/TA5B6mlQzLhHTqzBTswqJOmdWyFRWjblktbMAZvC2z6P7Pj35ytrACU8de8uwnz1v7cRKfMte5dwhx+/zYsrRI7c4xnVqP5YBXbjKlyhJFXTVqhngQAHBvRw4b16OKCDUt+H0VFeMQfU5tzI1A+/HbAX7Qxoapoh//DkoEOMKoFckJ96HB+tVRMQBny+0</vt:lpwstr>
  </property>
  <property fmtid="{D5CDD505-2E9C-101B-9397-08002B2CF9AE}" pid="144" name="x1ye=90">
    <vt:lpwstr>N7u5I+dfrnOY/eCaXlQ4QIZIrA98OLTYQ1dJZ8h+8XCsUr34aDhOGykSM4RM0+Ixw4dWB70y9cocwrqLR1fZtI+rE+/DEel8ZKsSJZ7G4k7Y4TLFX1ccxeYvEbKpUJHpjDiph/fbRMXxN4KF7oY8y91cARCNysO9cfKdOzW/8oEAsAdjfYep+zvyb4+60w0n4wj8TcjBNn6sZEyPl9VzypQvHj3vpEVquXGaTW0vnEVUGR9ZpYvLOgLHcvLqAuF</vt:lpwstr>
  </property>
  <property fmtid="{D5CDD505-2E9C-101B-9397-08002B2CF9AE}" pid="145" name="x1ye=91">
    <vt:lpwstr>thUPae2GGaQLr6Tiw3U3lETzsJYEhvA6n0vfswlnYhzdet3VJ+AHPCGKdCgucELt3Q9diDP30Te6G0gGsXv4QkZvsbT3C+xfvoHLoyv4IRcrHbAQKdvGp4tqhFbi/1GieBbvf/EAKl3TLeGmQa5jZPPzW328TMxnNTBVT0+AeUhlWghgB1g8u9VVsNAplTT2zJ1jEXJnE7MTMDOIiuXN+w4L5FPgEqzkX5sPRaNebmGsnxcSyiIbO9xus2fGhcl</vt:lpwstr>
  </property>
  <property fmtid="{D5CDD505-2E9C-101B-9397-08002B2CF9AE}" pid="146" name="x1ye=92">
    <vt:lpwstr>otWP8Mrk9cKdDKaDfpi/6iSuen4o7HeuxfPG89jXdo28VkAqTdzSTK6N2gLa7h8CVOwo6oHJn4XF0bjUDZhoWXVeieOG9lPwU3x8QIsWOgZsqaUfEofuXyQpz4kUAv7dkGmnRkt6HbcEbkWuq2PLKMQYVMvfA332auuaUqD//uzLQ/3LgioCo6td/n56u9T0xX21BfQSs87QX9sGnGjTdjB4KZlQwYlNNObN6q82XHucH2yDohHbPQKfFS5OmQQ</vt:lpwstr>
  </property>
  <property fmtid="{D5CDD505-2E9C-101B-9397-08002B2CF9AE}" pid="147" name="x1ye=93">
    <vt:lpwstr>9hDrPDeaqKuZhQbl/Xa+QK5ZRdjvW+PPwrxd73DRArRtI4uv4TDNqXoUmVqIaFPXAZdqv3XF29F+2liY04LuXnEmh2m0pzghjCI/WgmD4HHatYsrbrrLiWUGEy3UIt6vpdK3lRMJ2yn7VlyaCXA5ME3oqA5dNjBAdfbmD2heRCYQQ4upGBPJsfE5svFCAFQ2MearSYKJlUtO5bPJbPWwteyr5Z9pMHbbyORnD/ht2yuB/pmz0Q+9M6beg42+1D/</vt:lpwstr>
  </property>
  <property fmtid="{D5CDD505-2E9C-101B-9397-08002B2CF9AE}" pid="148" name="x1ye=94">
    <vt:lpwstr>JXCIGxRJN7FWvimqhyOwp4VTyU+oYCds4zEQpw8hbaFHK7LqE0LD0HXxzN56V5o3kdRscwHs0/KJ3+/4AOZUbt95vlrvXeWHXNh8vNeGk1GPptfmQKN33tU3uvH89nEAP7pnRU4eaBJJU0Mb0zuKB0WhMsO/irc3oZrmoW/yh7qGgL1VF/NkX8a68Mpxbs4QYlfKzGujrIFiLNTk/SNg/wxI6Hmhu3ye3GKSlm9sSMZEV0NWf3L1wAImT8yNAnl</vt:lpwstr>
  </property>
  <property fmtid="{D5CDD505-2E9C-101B-9397-08002B2CF9AE}" pid="149" name="x1ye=95">
    <vt:lpwstr>V9oGJAkyE2Ab9R+KGWvR0cQ4hR2jXi4I7po+e4bw5/ftW66J2rVXKAUIbCXpse+Q0ji+X8w0VDBizZqwOezg0i8i5nfOy92whFYuV8xV44wM1C0G/Y3pe/mE0Zq0I6w6a3o3rgdfdQv7wwA63P7/ERqd9CuJInBG1Bsi4CXEcE18CmqM2WRXQoc+TWOtDxSpXcnE9PDAA+ewBrJSW5n1JFE0e/5Zs+UlixaZe2kdMMiiy++AASBRFU/lWcaW3uj</vt:lpwstr>
  </property>
  <property fmtid="{D5CDD505-2E9C-101B-9397-08002B2CF9AE}" pid="150" name="x1ye=96">
    <vt:lpwstr>tBaK8zvIWFADQ3RvQ1qFYiEW9eu9Gwx8PUJUfyagGyMuH8ovHE+z+3rzLzAXZnWEaZd4ZfwFOwsWlLWzk14+Q65qX25JSSCRCHg3RDtFPVJaqbbBINapSmzDEhzWXDgmcEEdm2pj6yShfZ9IFTtU4PpY2dCBnEeSTYe7z4PMP/nGCteREX55QdUCsHWPnArJMalIY6Aqs24tfgq/HNs5WqEZBjIZ56RI6LKR2PmaizkdSqRylL3nghKzOOQxQYv</vt:lpwstr>
  </property>
  <property fmtid="{D5CDD505-2E9C-101B-9397-08002B2CF9AE}" pid="151" name="x1ye=97">
    <vt:lpwstr>QsnUUyMZd4qD68wVrvN3ZmeBp30jVkhHrX0FWiBYhdgeg5LNsjkAL2J7ze34hLZtoQRP76vbT9aX7DvH/IW7TFPDPvKA3akQ/9zkDlHM+P6DxRDmA5ffOiG9YwK/iNNagYr6bdVHBSCYmO3oUQ/7+qYp6M5ht9IfLonFK5cIo41lMQol+KqJdZpv4u3svyF5JmSqr6EecnPpYUHCaIJX8W5p+1hbWUADA70eZJCtINjBdGm+aPttvIabUPchPjo</vt:lpwstr>
  </property>
  <property fmtid="{D5CDD505-2E9C-101B-9397-08002B2CF9AE}" pid="152" name="x1ye=98">
    <vt:lpwstr>ehlyz+XvsOCXnblab7PnyaBLQl0u5YS7kEdmEVMBkCW9PN/QRAn3/7kProt6fWld4OcKcRoawsjaA15qwX46PeY+eZmCnzVhZbT5uUwXaKqgeTQI82eegvMwQJQSZ/RrNfmgfNqQgH/g/3AsPcCWpNiYUSfRAiz8jk8WbXLl/OmvA7XtL1yg4BVDd2nLWukrbywePV7vse908M+GyIFufdaCwcGERktntm4IRYM0YbWWpIZjFZXfqvtxUVOX0p6</vt:lpwstr>
  </property>
  <property fmtid="{D5CDD505-2E9C-101B-9397-08002B2CF9AE}" pid="153" name="x1ye=99">
    <vt:lpwstr>jZChepsnrtcCeTp+Vx6O+I8t3izbVVRM8vc343sHJWeEQK4RJdrP9bjEchmiu3M6vfaq5MG5SVsVofgkkwdtJWaRymxB19Nsg7PPH7G3ZeTme1kvvOTGcy4One3Ou+Ql5aG676djAvSz2hAqn/p4fpUMlbeBBaxAWY6iK6vE2oROq5+YVgwusvXHrYZEfOFsf2H1kdbvLe1eYFhtRNIrOcYiL/c71HBYVoO+PbZbjYsTXKRDly7mI7iAwubRAGR</vt:lpwstr>
  </property>
</Properties>
</file>